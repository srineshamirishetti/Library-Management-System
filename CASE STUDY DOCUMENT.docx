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F3B7" w14:textId="38B7DEE5" w:rsidR="003C22CA" w:rsidRPr="002F3C7F" w:rsidRDefault="000464CD" w:rsidP="000464CD">
      <w:pPr>
        <w:jc w:val="center"/>
        <w:rPr>
          <w:rFonts w:ascii="Copperplate Gothic Bold" w:hAnsi="Copperplate Gothic Bold" w:cs="Segoe UI Emoji"/>
          <w:b/>
          <w:bCs/>
          <w:sz w:val="72"/>
          <w:szCs w:val="72"/>
          <w:u w:val="single"/>
        </w:rPr>
      </w:pPr>
      <w:r w:rsidRPr="002F3C7F">
        <w:rPr>
          <w:rFonts w:ascii="Copperplate Gothic Bold" w:hAnsi="Copperplate Gothic Bold" w:cs="Segoe UI Emoji"/>
          <w:b/>
          <w:bCs/>
          <w:sz w:val="72"/>
          <w:szCs w:val="72"/>
          <w:u w:val="single"/>
        </w:rPr>
        <w:t>CASE STUDY</w:t>
      </w:r>
    </w:p>
    <w:p w14:paraId="0B9D6F7D" w14:textId="77777777" w:rsidR="0007747A" w:rsidRDefault="0007747A">
      <w:pPr>
        <w:rPr>
          <w:rFonts w:ascii="Segoe UI Emoji" w:hAnsi="Segoe UI Emoji" w:cs="Segoe UI Emoji"/>
          <w:sz w:val="44"/>
          <w:szCs w:val="44"/>
        </w:rPr>
      </w:pPr>
    </w:p>
    <w:p w14:paraId="67FA3886" w14:textId="0950B855" w:rsidR="003C22CA" w:rsidRDefault="00B81FC6">
      <w:pPr>
        <w:rPr>
          <w:rFonts w:ascii="Segoe UI Emoji" w:hAnsi="Segoe UI Emoji" w:cs="Segoe UI Emoji"/>
          <w:sz w:val="44"/>
          <w:szCs w:val="44"/>
        </w:rPr>
      </w:pPr>
      <w:r>
        <w:rPr>
          <w:noProof/>
        </w:rPr>
        <w:drawing>
          <wp:inline distT="0" distB="0" distL="0" distR="0" wp14:anchorId="07EC5732" wp14:editId="10D9C0A8">
            <wp:extent cx="5731510" cy="4302125"/>
            <wp:effectExtent l="0" t="0" r="2540" b="3175"/>
            <wp:docPr id="1249346760" name="Picture 1" descr="Library Management System Java Project - Code With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ary Management System Java Project - Code With 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2C96" w14:textId="27B3FED9" w:rsidR="00B315F7" w:rsidRPr="00BD0BA6" w:rsidRDefault="00B315F7" w:rsidP="00BD0BA6">
      <w:pPr>
        <w:jc w:val="right"/>
        <w:rPr>
          <w:rFonts w:ascii="Copperplate Gothic Bold" w:hAnsi="Copperplate Gothic Bold" w:cs="Segoe UI Emoji"/>
          <w:sz w:val="44"/>
          <w:szCs w:val="44"/>
          <w:u w:val="single"/>
        </w:rPr>
      </w:pPr>
      <w:r w:rsidRPr="00BB6D8D">
        <w:rPr>
          <w:rFonts w:ascii="Copperplate Gothic Bold" w:hAnsi="Copperplate Gothic Bold" w:cs="Segoe UI Emoji"/>
          <w:sz w:val="44"/>
          <w:szCs w:val="44"/>
          <w:u w:val="single"/>
        </w:rPr>
        <w:t>TEAM</w:t>
      </w:r>
      <w:r w:rsidR="00EC2E86" w:rsidRPr="00BB6D8D">
        <w:rPr>
          <w:rFonts w:ascii="Copperplate Gothic Bold" w:hAnsi="Copperplate Gothic Bold" w:cs="Segoe UI Emoji"/>
          <w:sz w:val="44"/>
          <w:szCs w:val="44"/>
          <w:u w:val="single"/>
        </w:rPr>
        <w:t xml:space="preserve"> </w:t>
      </w:r>
      <w:proofErr w:type="gramStart"/>
      <w:r w:rsidR="00EC2E86" w:rsidRPr="00BB6D8D">
        <w:rPr>
          <w:rFonts w:ascii="Copperplate Gothic Bold" w:hAnsi="Copperplate Gothic Bold" w:cs="Segoe UI Emoji"/>
          <w:sz w:val="44"/>
          <w:szCs w:val="44"/>
          <w:u w:val="single"/>
        </w:rPr>
        <w:t>BY</w:t>
      </w:r>
      <w:r w:rsidRPr="00BB6D8D">
        <w:rPr>
          <w:rFonts w:ascii="Copperplate Gothic Bold" w:hAnsi="Copperplate Gothic Bold" w:cs="Segoe UI Emoji"/>
          <w:sz w:val="44"/>
          <w:szCs w:val="44"/>
          <w:u w:val="single"/>
        </w:rPr>
        <w:t>:</w:t>
      </w:r>
      <w:r w:rsidR="00D64BA9" w:rsidRPr="00B164B5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TECH</w:t>
      </w:r>
      <w:proofErr w:type="gramEnd"/>
      <w:r w:rsidR="00D64BA9" w:rsidRPr="00B164B5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 xml:space="preserve"> TITAN’S</w:t>
      </w:r>
    </w:p>
    <w:p w14:paraId="189BC549" w14:textId="3437D2F4" w:rsidR="00347E29" w:rsidRDefault="00347E29" w:rsidP="00BD0BA6">
      <w:pPr>
        <w:jc w:val="right"/>
        <w:rPr>
          <w:rFonts w:ascii="Noto Serif JP Light" w:eastAsia="Noto Serif JP Light" w:hAnsi="Noto Serif JP Light" w:cs="Segoe UI Emoji"/>
          <w:b/>
          <w:bCs/>
          <w:sz w:val="28"/>
          <w:szCs w:val="28"/>
        </w:rPr>
      </w:pPr>
      <w:proofErr w:type="gramStart"/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R.SUPRIYA</w:t>
      </w:r>
      <w:proofErr w:type="gramEnd"/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 xml:space="preserve"> (25311A05F</w:t>
      </w:r>
      <w:r w:rsidR="00D21C26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F</w:t>
      </w:r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)</w:t>
      </w:r>
    </w:p>
    <w:p w14:paraId="05387CB3" w14:textId="31646EA9" w:rsidR="00347E29" w:rsidRDefault="00D21C26" w:rsidP="00BD0BA6">
      <w:pPr>
        <w:jc w:val="right"/>
        <w:rPr>
          <w:rFonts w:ascii="Noto Serif JP Light" w:eastAsia="Noto Serif JP Light" w:hAnsi="Noto Serif JP Light" w:cs="Segoe UI Emoji"/>
          <w:b/>
          <w:bCs/>
          <w:sz w:val="28"/>
          <w:szCs w:val="28"/>
        </w:rPr>
      </w:pPr>
      <w:proofErr w:type="gramStart"/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A.SRINESH</w:t>
      </w:r>
      <w:proofErr w:type="gramEnd"/>
      <w:r w:rsidR="00E53E0D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 xml:space="preserve"> </w:t>
      </w:r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(25311A05FE)</w:t>
      </w:r>
    </w:p>
    <w:p w14:paraId="558C26C7" w14:textId="1768E846" w:rsidR="00347E29" w:rsidRPr="00B81FC6" w:rsidRDefault="00D21C26" w:rsidP="00BD0BA6">
      <w:pPr>
        <w:jc w:val="right"/>
        <w:rPr>
          <w:rFonts w:ascii="Noto Serif JP Light" w:eastAsia="Noto Serif JP Light" w:hAnsi="Noto Serif JP Light" w:cs="Segoe UI Emoji"/>
          <w:b/>
          <w:bCs/>
          <w:sz w:val="28"/>
          <w:szCs w:val="28"/>
        </w:rPr>
      </w:pPr>
      <w:proofErr w:type="gramStart"/>
      <w:r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N.SHRAVYA</w:t>
      </w:r>
      <w:proofErr w:type="gramEnd"/>
      <w:r w:rsidR="00E53E0D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 xml:space="preserve"> </w:t>
      </w:r>
      <w:r w:rsidR="002E62C7">
        <w:rPr>
          <w:rFonts w:ascii="Noto Serif JP Light" w:eastAsia="Noto Serif JP Light" w:hAnsi="Noto Serif JP Light" w:cs="Segoe UI Emoji"/>
          <w:b/>
          <w:bCs/>
          <w:sz w:val="28"/>
          <w:szCs w:val="28"/>
        </w:rPr>
        <w:t>(25311A05EW)</w:t>
      </w:r>
    </w:p>
    <w:p w14:paraId="46AD94D2" w14:textId="77777777" w:rsidR="00BD0BA6" w:rsidRDefault="00BD0BA6" w:rsidP="00B81FC6">
      <w:pPr>
        <w:jc w:val="center"/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</w:pPr>
    </w:p>
    <w:p w14:paraId="1FF5D560" w14:textId="77777777" w:rsidR="00BD0BA6" w:rsidRDefault="00BD0BA6" w:rsidP="00B81FC6">
      <w:pPr>
        <w:jc w:val="center"/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</w:pPr>
    </w:p>
    <w:p w14:paraId="26DC1C81" w14:textId="0C331D40" w:rsidR="00B81FC6" w:rsidRDefault="00B81FC6" w:rsidP="00B81FC6">
      <w:pPr>
        <w:jc w:val="center"/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</w:pPr>
      <w:r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  <w:t>G</w:t>
      </w:r>
      <w:r w:rsidR="001626B9" w:rsidRPr="00BB6D8D"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  <w:t>uided By:</w:t>
      </w:r>
    </w:p>
    <w:p w14:paraId="6DA0154E" w14:textId="221F53BC" w:rsidR="00B164B5" w:rsidRPr="00B81FC6" w:rsidRDefault="001626B9" w:rsidP="00B81FC6">
      <w:pPr>
        <w:jc w:val="center"/>
        <w:rPr>
          <w:rFonts w:ascii="Copperplate Gothic Bold" w:eastAsia="Noto Serif JP Light" w:hAnsi="Copperplate Gothic Bold" w:cs="Segoe UI Emoji"/>
          <w:b/>
          <w:bCs/>
          <w:sz w:val="42"/>
          <w:szCs w:val="42"/>
          <w:u w:val="single"/>
        </w:rPr>
      </w:pPr>
      <w:r w:rsidRPr="00B164B5">
        <w:rPr>
          <w:rFonts w:ascii="Noto Serif JP Light" w:eastAsia="Noto Serif JP Light" w:hAnsi="Noto Serif JP Light" w:cs="Segoe UI Emoji"/>
          <w:b/>
          <w:bCs/>
          <w:sz w:val="42"/>
          <w:szCs w:val="42"/>
        </w:rPr>
        <w:t>B.</w:t>
      </w:r>
      <w:r w:rsidR="00B164B5" w:rsidRPr="00B164B5">
        <w:rPr>
          <w:rFonts w:ascii="Noto Serif JP Light" w:eastAsia="Noto Serif JP Light" w:hAnsi="Noto Serif JP Light" w:cs="Segoe UI Emoji"/>
          <w:b/>
          <w:bCs/>
          <w:sz w:val="42"/>
          <w:szCs w:val="42"/>
        </w:rPr>
        <w:t xml:space="preserve"> </w:t>
      </w:r>
      <w:r w:rsidRPr="00B164B5">
        <w:rPr>
          <w:rFonts w:ascii="Noto Serif JP Light" w:eastAsia="Noto Serif JP Light" w:hAnsi="Noto Serif JP Light" w:cs="Segoe UI Emoji"/>
          <w:b/>
          <w:bCs/>
          <w:sz w:val="42"/>
          <w:szCs w:val="42"/>
        </w:rPr>
        <w:t>Vijay</w:t>
      </w:r>
      <w:r w:rsidR="00D96CD8" w:rsidRPr="00B164B5">
        <w:rPr>
          <w:rFonts w:ascii="Noto Serif JP Light" w:eastAsia="Noto Serif JP Light" w:hAnsi="Noto Serif JP Light" w:cs="Segoe UI Emoji"/>
          <w:b/>
          <w:bCs/>
          <w:sz w:val="42"/>
          <w:szCs w:val="42"/>
        </w:rPr>
        <w:t xml:space="preserve"> Kumar</w:t>
      </w:r>
    </w:p>
    <w:p w14:paraId="6FA02355" w14:textId="6706094F" w:rsidR="009C05CB" w:rsidRPr="00B164B5" w:rsidRDefault="009C05CB" w:rsidP="00B164B5">
      <w:pPr>
        <w:jc w:val="center"/>
        <w:rPr>
          <w:rFonts w:ascii="Noto Serif JP Light" w:eastAsia="Noto Serif JP Light" w:hAnsi="Noto Serif JP Light" w:cs="Segoe UI Emoji"/>
          <w:b/>
          <w:bCs/>
          <w:sz w:val="42"/>
          <w:szCs w:val="42"/>
        </w:rPr>
      </w:pPr>
      <w:r w:rsidRPr="00456C8C">
        <w:rPr>
          <w:rFonts w:ascii="Segoe UI Emoji" w:hAnsi="Segoe UI Emoji" w:cs="Segoe UI Emoji"/>
          <w:b/>
          <w:bCs/>
          <w:sz w:val="56"/>
          <w:szCs w:val="56"/>
        </w:rPr>
        <w:lastRenderedPageBreak/>
        <w:t>📚</w:t>
      </w:r>
      <w:r w:rsidRPr="00456C8C">
        <w:rPr>
          <w:b/>
          <w:bCs/>
          <w:sz w:val="56"/>
          <w:szCs w:val="56"/>
        </w:rPr>
        <w:t xml:space="preserve"> </w:t>
      </w:r>
      <w:r w:rsidRPr="00456C8C">
        <w:rPr>
          <w:rFonts w:ascii="Bodoni MT Black" w:hAnsi="Bodoni MT Black"/>
          <w:b/>
          <w:bCs/>
          <w:sz w:val="56"/>
          <w:szCs w:val="56"/>
          <w:u w:val="single"/>
        </w:rPr>
        <w:t>Library Management System</w:t>
      </w:r>
      <w:r w:rsidR="00456C8C" w:rsidRPr="00456C8C">
        <w:rPr>
          <w:rFonts w:ascii="Bodoni MT Black" w:hAnsi="Bodoni MT Black"/>
          <w:b/>
          <w:bCs/>
          <w:sz w:val="56"/>
          <w:szCs w:val="56"/>
          <w:u w:val="single"/>
        </w:rPr>
        <w:t>:</w:t>
      </w:r>
      <w:r w:rsidRPr="00456C8C">
        <w:rPr>
          <w:b/>
          <w:bCs/>
          <w:sz w:val="56"/>
          <w:szCs w:val="56"/>
        </w:rPr>
        <w:t xml:space="preserve"> </w:t>
      </w:r>
    </w:p>
    <w:p w14:paraId="19E52059" w14:textId="77777777" w:rsidR="009E3465" w:rsidRPr="009E3465" w:rsidRDefault="009E3465" w:rsidP="009C05CB">
      <w:pPr>
        <w:rPr>
          <w:rFonts w:ascii="Times New Roman" w:hAnsi="Times New Roman" w:cs="Times New Roman"/>
          <w:sz w:val="44"/>
          <w:szCs w:val="44"/>
        </w:rPr>
      </w:pPr>
    </w:p>
    <w:p w14:paraId="7266882E" w14:textId="35B83263" w:rsidR="009C05CB" w:rsidRPr="00BB6D8D" w:rsidRDefault="009C05CB" w:rsidP="009C05CB">
      <w:pPr>
        <w:rPr>
          <w:rFonts w:ascii="Copperplate Gothic Bold" w:hAnsi="Copperplate Gothic Bold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/>
          <w:b/>
          <w:bCs/>
          <w:sz w:val="42"/>
          <w:szCs w:val="42"/>
          <w:u w:val="single"/>
        </w:rPr>
        <w:t>Introduction</w:t>
      </w:r>
      <w:r w:rsidR="00456C8C" w:rsidRPr="00BB6D8D">
        <w:rPr>
          <w:rFonts w:ascii="Copperplate Gothic Bold" w:hAnsi="Copperplate Gothic Bold"/>
          <w:b/>
          <w:bCs/>
          <w:sz w:val="42"/>
          <w:szCs w:val="42"/>
          <w:u w:val="single"/>
        </w:rPr>
        <w:t>:</w:t>
      </w:r>
    </w:p>
    <w:p w14:paraId="628340EC" w14:textId="77777777" w:rsidR="009C05CB" w:rsidRPr="00456C8C" w:rsidRDefault="009C05CB" w:rsidP="00482CC8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Data Structures are methods of organizing and storing data so that it can be accessed and modified efficiently. They are widely used in real-world applications such as banking systems, libraries, databases, and operating systems.</w:t>
      </w:r>
    </w:p>
    <w:p w14:paraId="274B63F7" w14:textId="77777777" w:rsidR="009C05CB" w:rsidRPr="00456C8C" w:rsidRDefault="009C05CB" w:rsidP="00482CC8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A Library Management System is used to maintain records of books, issue books to users, and track returned books. In traditional libraries, managing books manually is difficult and time-consuming.</w:t>
      </w:r>
    </w:p>
    <w:p w14:paraId="427DF4E7" w14:textId="77777777" w:rsidR="009C05CB" w:rsidRPr="00BB6D8D" w:rsidRDefault="009C05CB" w:rsidP="0088527C">
      <w:pPr>
        <w:jc w:val="both"/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This project uses several Data Structure concepts:</w:t>
      </w:r>
    </w:p>
    <w:p w14:paraId="4223D54A" w14:textId="77777777" w:rsidR="009C05CB" w:rsidRPr="00F46E8B" w:rsidRDefault="009C05CB" w:rsidP="00F46E8B">
      <w:pPr>
        <w:pStyle w:val="ListParagraph"/>
        <w:numPr>
          <w:ilvl w:val="0"/>
          <w:numId w:val="28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F46E8B">
        <w:rPr>
          <w:rFonts w:ascii="Noto Serif JP Light" w:eastAsia="Noto Serif JP Light" w:hAnsi="Noto Serif JP Light" w:cs="Times New Roman"/>
          <w:sz w:val="28"/>
          <w:szCs w:val="28"/>
        </w:rPr>
        <w:t>Doubly Linked List → To store and manage book records</w:t>
      </w:r>
    </w:p>
    <w:p w14:paraId="4FE36099" w14:textId="77777777" w:rsidR="009C05CB" w:rsidRPr="00F46E8B" w:rsidRDefault="009C05CB" w:rsidP="00F46E8B">
      <w:pPr>
        <w:pStyle w:val="ListParagraph"/>
        <w:numPr>
          <w:ilvl w:val="0"/>
          <w:numId w:val="28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F46E8B">
        <w:rPr>
          <w:rFonts w:ascii="Noto Serif JP Light" w:eastAsia="Noto Serif JP Light" w:hAnsi="Noto Serif JP Light" w:cs="Times New Roman"/>
          <w:sz w:val="28"/>
          <w:szCs w:val="28"/>
        </w:rPr>
        <w:t>Queue → To manage the waiting list for books</w:t>
      </w:r>
    </w:p>
    <w:p w14:paraId="01D28075" w14:textId="77777777" w:rsidR="009C05CB" w:rsidRPr="00F46E8B" w:rsidRDefault="009C05CB" w:rsidP="00F46E8B">
      <w:pPr>
        <w:pStyle w:val="ListParagraph"/>
        <w:numPr>
          <w:ilvl w:val="0"/>
          <w:numId w:val="28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F46E8B">
        <w:rPr>
          <w:rFonts w:ascii="Noto Serif JP Light" w:eastAsia="Noto Serif JP Light" w:hAnsi="Noto Serif JP Light" w:cs="Times New Roman"/>
          <w:sz w:val="28"/>
          <w:szCs w:val="28"/>
        </w:rPr>
        <w:t>Stack → To store recently returned books</w:t>
      </w:r>
    </w:p>
    <w:p w14:paraId="481B24D7" w14:textId="77777777" w:rsidR="009C05CB" w:rsidRPr="00F46E8B" w:rsidRDefault="009C05CB" w:rsidP="00F46E8B">
      <w:pPr>
        <w:pStyle w:val="ListParagraph"/>
        <w:numPr>
          <w:ilvl w:val="0"/>
          <w:numId w:val="28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F46E8B">
        <w:rPr>
          <w:rFonts w:ascii="Noto Serif JP Light" w:eastAsia="Noto Serif JP Light" w:hAnsi="Noto Serif JP Light" w:cs="Times New Roman"/>
          <w:sz w:val="28"/>
          <w:szCs w:val="28"/>
        </w:rPr>
        <w:t>File Handling → To store book data permanently</w:t>
      </w:r>
    </w:p>
    <w:p w14:paraId="303530D7" w14:textId="77777777" w:rsidR="009C05CB" w:rsidRPr="00F46E8B" w:rsidRDefault="009C05CB" w:rsidP="00F46E8B">
      <w:pPr>
        <w:pStyle w:val="ListParagraph"/>
        <w:numPr>
          <w:ilvl w:val="0"/>
          <w:numId w:val="28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F46E8B">
        <w:rPr>
          <w:rFonts w:ascii="Noto Serif JP Light" w:eastAsia="Noto Serif JP Light" w:hAnsi="Noto Serif JP Light" w:cs="Times New Roman"/>
          <w:sz w:val="28"/>
          <w:szCs w:val="28"/>
        </w:rPr>
        <w:t>This system helps in efficient management of books, reduces manual work, and makes searching and updating records faster.</w:t>
      </w:r>
    </w:p>
    <w:p w14:paraId="0B39EFAF" w14:textId="77777777" w:rsidR="00456C8C" w:rsidRDefault="00456C8C" w:rsidP="51FAC4FD">
      <w:pPr>
        <w:rPr>
          <w:rFonts w:ascii="Arial Rounded MT Bold" w:hAnsi="Arial Rounded MT Bold" w:cs="Times New Roman"/>
          <w:b/>
          <w:bCs/>
          <w:sz w:val="42"/>
          <w:szCs w:val="42"/>
          <w:u w:val="single"/>
        </w:rPr>
      </w:pPr>
    </w:p>
    <w:p w14:paraId="16BC6FF2" w14:textId="64BEEA93" w:rsidR="009C05CB" w:rsidRPr="00BB6D8D" w:rsidRDefault="00456C8C" w:rsidP="51FAC4FD">
      <w:pPr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PROBLEM STATEMENT:</w:t>
      </w:r>
    </w:p>
    <w:p w14:paraId="561F58B3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In many small libraries, books are managed manually using registers. This causes several problems:</w:t>
      </w:r>
    </w:p>
    <w:p w14:paraId="4976CA82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Difficult to track book availability</w:t>
      </w:r>
    </w:p>
    <w:p w14:paraId="574EF5D1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Hard to manage waiting lists</w:t>
      </w:r>
    </w:p>
    <w:p w14:paraId="2BC7A941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lastRenderedPageBreak/>
        <w:t>Risk of losing records</w:t>
      </w:r>
    </w:p>
    <w:p w14:paraId="2B29011B" w14:textId="0A24291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Slow searching of books</w:t>
      </w:r>
    </w:p>
    <w:p w14:paraId="5A91A7D6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56C8C">
        <w:rPr>
          <w:rFonts w:ascii="Noto Serif JP Light" w:eastAsia="Noto Serif JP Light" w:hAnsi="Noto Serif JP Light" w:cs="Times New Roman"/>
          <w:sz w:val="28"/>
          <w:szCs w:val="28"/>
        </w:rPr>
        <w:t>Therefore, a Library Management System using Data Structures is required to efficiently manage book records and user requests.</w:t>
      </w:r>
    </w:p>
    <w:p w14:paraId="20E0ABB7" w14:textId="77777777" w:rsidR="009C05CB" w:rsidRPr="00456C8C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66283F54" w14:textId="48ACBDBA" w:rsidR="009C05CB" w:rsidRPr="00BB6D8D" w:rsidRDefault="009C05CB" w:rsidP="009C05CB">
      <w:pPr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Objectives</w:t>
      </w:r>
      <w:r w:rsidR="00456C8C"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:</w:t>
      </w:r>
    </w:p>
    <w:p w14:paraId="31126E08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The main objectives of this project are:</w:t>
      </w:r>
    </w:p>
    <w:p w14:paraId="36926F66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add and store book details</w:t>
      </w:r>
    </w:p>
    <w:p w14:paraId="685F785A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issue books to users</w:t>
      </w:r>
    </w:p>
    <w:p w14:paraId="5579531E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return books and update availability</w:t>
      </w:r>
    </w:p>
    <w:p w14:paraId="21B888AF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manage waiting list using queue</w:t>
      </w:r>
    </w:p>
    <w:p w14:paraId="70B6A258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store data using file handling</w:t>
      </w:r>
    </w:p>
    <w:p w14:paraId="0900F3CF" w14:textId="77777777" w:rsidR="009C05CB" w:rsidRPr="007C4EE1" w:rsidRDefault="009C05CB" w:rsidP="007C4EE1">
      <w:pPr>
        <w:pStyle w:val="ListParagraph"/>
        <w:numPr>
          <w:ilvl w:val="0"/>
          <w:numId w:val="24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To demonstrate the use of Linked List, Queue, and Stack</w:t>
      </w:r>
    </w:p>
    <w:p w14:paraId="081711B0" w14:textId="77777777" w:rsidR="009C05CB" w:rsidRPr="00BB6D8D" w:rsidRDefault="009C05CB" w:rsidP="0088527C">
      <w:pPr>
        <w:jc w:val="both"/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Benefits of the system:</w:t>
      </w:r>
    </w:p>
    <w:p w14:paraId="582E38A2" w14:textId="77777777" w:rsidR="009C05CB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Easy book management</w:t>
      </w:r>
    </w:p>
    <w:p w14:paraId="1EA6E8BC" w14:textId="77777777" w:rsidR="009C05CB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Faster data access</w:t>
      </w:r>
    </w:p>
    <w:p w14:paraId="6C4978CC" w14:textId="77777777" w:rsidR="009C05CB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Reduced manual errors</w:t>
      </w:r>
    </w:p>
    <w:p w14:paraId="4B8B03B9" w14:textId="77777777" w:rsidR="0055254D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 xml:space="preserve">Efficient record </w:t>
      </w:r>
      <w:proofErr w:type="spellStart"/>
      <w:r w:rsidRPr="007C4EE1">
        <w:rPr>
          <w:rFonts w:ascii="Noto Serif JP Light" w:eastAsia="Noto Serif JP Light" w:hAnsi="Noto Serif JP Light" w:cs="Times New Roman"/>
          <w:sz w:val="28"/>
          <w:szCs w:val="28"/>
        </w:rPr>
        <w:t>storag</w:t>
      </w:r>
      <w:proofErr w:type="spellEnd"/>
    </w:p>
    <w:p w14:paraId="7939775B" w14:textId="175879BF" w:rsidR="009C05CB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Literature Review</w:t>
      </w:r>
    </w:p>
    <w:p w14:paraId="2CA4C6A9" w14:textId="5B374CAF" w:rsidR="009C05CB" w:rsidRPr="007C4EE1" w:rsidRDefault="009C05CB" w:rsidP="007C4EE1">
      <w:pPr>
        <w:pStyle w:val="ListParagraph"/>
        <w:numPr>
          <w:ilvl w:val="0"/>
          <w:numId w:val="25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Several library</w:t>
      </w:r>
      <w:r w:rsidR="007C4EE1">
        <w:rPr>
          <w:rFonts w:ascii="Noto Serif JP Light" w:eastAsia="Noto Serif JP Light" w:hAnsi="Noto Serif JP Light" w:cs="Times New Roman"/>
          <w:sz w:val="28"/>
          <w:szCs w:val="28"/>
        </w:rPr>
        <w:t xml:space="preserve"> </w:t>
      </w: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systems already exist using different technologies.</w:t>
      </w:r>
    </w:p>
    <w:p w14:paraId="48660AC0" w14:textId="77777777" w:rsidR="009C05CB" w:rsidRPr="002940EF" w:rsidRDefault="009C05CB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B73AEC" w14:textId="77777777" w:rsidR="009C05CB" w:rsidRPr="00BB6D8D" w:rsidRDefault="009C05CB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sz w:val="42"/>
          <w:szCs w:val="42"/>
          <w:u w:val="single"/>
        </w:rPr>
        <w:t>Some systems use:</w:t>
      </w:r>
    </w:p>
    <w:p w14:paraId="7251B729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Database Management Systems</w:t>
      </w:r>
    </w:p>
    <w:p w14:paraId="66C9BC35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Web applications</w:t>
      </w:r>
    </w:p>
    <w:p w14:paraId="7385BC22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lastRenderedPageBreak/>
        <w:t>Cloud storage</w:t>
      </w:r>
    </w:p>
    <w:p w14:paraId="52765FC0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However, these systems can be complex and require advanced infrastructure.</w:t>
      </w:r>
    </w:p>
    <w:p w14:paraId="2CF53540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This project focuses on implementing basic Data Structures concepts in C language, which helps students understand how real-world systems use data structures.</w:t>
      </w:r>
    </w:p>
    <w:p w14:paraId="5608A4C0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24A5450D" w14:textId="77777777" w:rsidR="009C05CB" w:rsidRPr="00BB6D8D" w:rsidRDefault="009C05CB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sz w:val="42"/>
          <w:szCs w:val="42"/>
          <w:u w:val="single"/>
        </w:rPr>
        <w:t>Advantages:</w:t>
      </w:r>
    </w:p>
    <w:p w14:paraId="615FE9F5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Simple implementation</w:t>
      </w:r>
    </w:p>
    <w:p w14:paraId="71BEF2B1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Good for learning DSA concepts</w:t>
      </w:r>
    </w:p>
    <w:p w14:paraId="2F71F37C" w14:textId="653C0311" w:rsidR="009C05CB" w:rsidRDefault="009C05CB" w:rsidP="0088527C">
      <w:pPr>
        <w:jc w:val="both"/>
        <w:rPr>
          <w:rFonts w:ascii="Times New Roman" w:hAnsi="Times New Roman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Efficient data handlin</w:t>
      </w:r>
      <w:r w:rsidR="00FB569D" w:rsidRPr="007C4EE1">
        <w:rPr>
          <w:rFonts w:ascii="Noto Serif JP Light" w:eastAsia="Noto Serif JP Light" w:hAnsi="Noto Serif JP Light" w:cs="Times New Roman"/>
          <w:sz w:val="28"/>
          <w:szCs w:val="28"/>
        </w:rPr>
        <w:t>g</w:t>
      </w:r>
      <w:r w:rsidR="00FB569D">
        <w:rPr>
          <w:rFonts w:ascii="Times New Roman" w:hAnsi="Times New Roman" w:cs="Times New Roman"/>
          <w:sz w:val="28"/>
          <w:szCs w:val="28"/>
        </w:rPr>
        <w:t>.</w:t>
      </w:r>
    </w:p>
    <w:p w14:paraId="71FD04EA" w14:textId="77777777" w:rsidR="00FB569D" w:rsidRPr="002940EF" w:rsidRDefault="00FB569D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AA18B0" w14:textId="35E96A10" w:rsidR="009C05CB" w:rsidRPr="00BB6D8D" w:rsidRDefault="009C05CB" w:rsidP="0088527C">
      <w:pPr>
        <w:jc w:val="both"/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Limitations:</w:t>
      </w:r>
    </w:p>
    <w:p w14:paraId="1181FC6B" w14:textId="77777777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No graphical interface</w:t>
      </w:r>
    </w:p>
    <w:p w14:paraId="21F3E948" w14:textId="4B937B88" w:rsidR="009C05CB" w:rsidRPr="007C4EE1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7C4EE1">
        <w:rPr>
          <w:rFonts w:ascii="Noto Serif JP Light" w:eastAsia="Noto Serif JP Light" w:hAnsi="Noto Serif JP Light" w:cs="Times New Roman"/>
          <w:sz w:val="28"/>
          <w:szCs w:val="28"/>
        </w:rPr>
        <w:t>Limited security</w:t>
      </w:r>
    </w:p>
    <w:p w14:paraId="254939B6" w14:textId="1681A88A" w:rsidR="009C05CB" w:rsidRPr="00BB6D8D" w:rsidRDefault="009C05CB" w:rsidP="0088527C">
      <w:pPr>
        <w:jc w:val="both"/>
        <w:rPr>
          <w:rFonts w:ascii="Copperplate Gothic Bold" w:hAnsi="Copperplate Gothic Bold" w:cs="Times New Roman"/>
          <w:b/>
          <w:bCs/>
          <w:sz w:val="32"/>
          <w:szCs w:val="32"/>
          <w:u w:val="single"/>
        </w:rPr>
      </w:pPr>
      <w:r w:rsidRPr="00BB6D8D">
        <w:rPr>
          <w:rFonts w:ascii="Copperplate Gothic Bold" w:hAnsi="Copperplate Gothic Bold" w:cs="Times New Roman"/>
          <w:b/>
          <w:bCs/>
          <w:sz w:val="32"/>
          <w:szCs w:val="32"/>
          <w:u w:val="single"/>
        </w:rPr>
        <w:t>System Design</w:t>
      </w:r>
      <w:r w:rsidR="008F1F7F" w:rsidRPr="00BB6D8D">
        <w:rPr>
          <w:rFonts w:ascii="Copperplate Gothic Bold" w:hAnsi="Copperplate Gothic Bold" w:cs="Times New Roman"/>
          <w:b/>
          <w:bCs/>
          <w:sz w:val="32"/>
          <w:szCs w:val="32"/>
          <w:u w:val="single"/>
        </w:rPr>
        <w:t>:</w:t>
      </w:r>
    </w:p>
    <w:p w14:paraId="0537CAB2" w14:textId="38FF32FB" w:rsidR="009C05CB" w:rsidRPr="006367C0" w:rsidRDefault="007C4EE1" w:rsidP="007C4EE1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1.</w:t>
      </w:r>
      <w:r w:rsidR="009C05CB" w:rsidRPr="006367C0">
        <w:rPr>
          <w:rFonts w:ascii="Noto Serif JP Light" w:eastAsia="Noto Serif JP Light" w:hAnsi="Noto Serif JP Light" w:cs="Times New Roman"/>
          <w:sz w:val="28"/>
          <w:szCs w:val="28"/>
        </w:rPr>
        <w:t>Algorithms</w:t>
      </w:r>
    </w:p>
    <w:p w14:paraId="4867BE65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Algorithm for Adding Book</w:t>
      </w:r>
    </w:p>
    <w:p w14:paraId="4EFFF737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Start</w:t>
      </w:r>
    </w:p>
    <w:p w14:paraId="5EA47C2A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Enter book ID and book name</w:t>
      </w:r>
    </w:p>
    <w:p w14:paraId="0C7C0F04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Create new node</w:t>
      </w:r>
    </w:p>
    <w:p w14:paraId="7C4C7033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Insert node in doubly linked list</w:t>
      </w:r>
    </w:p>
    <w:p w14:paraId="19AB9090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Save data to file</w:t>
      </w:r>
    </w:p>
    <w:p w14:paraId="4DC85695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Display success message</w:t>
      </w:r>
    </w:p>
    <w:p w14:paraId="51FE0B73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Stop</w:t>
      </w:r>
    </w:p>
    <w:p w14:paraId="1A0A0EB3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0EE2AD4A" w14:textId="32AEF811" w:rsidR="009C05CB" w:rsidRPr="00BB6D8D" w:rsidRDefault="009C05CB" w:rsidP="0088527C">
      <w:pPr>
        <w:jc w:val="both"/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</w:pPr>
      <w:r w:rsidRPr="00BB6D8D"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  <w:t>Algorithm for Issuing Book</w:t>
      </w:r>
      <w:r w:rsidR="007B401B" w:rsidRPr="00BB6D8D"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  <w:t>:</w:t>
      </w:r>
    </w:p>
    <w:p w14:paraId="291EB591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Start</w:t>
      </w:r>
    </w:p>
    <w:p w14:paraId="17F83F8B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Enter book ID</w:t>
      </w:r>
    </w:p>
    <w:p w14:paraId="0A3E1F7A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Search book in list</w:t>
      </w:r>
    </w:p>
    <w:p w14:paraId="180A21C4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If available → issue book</w:t>
      </w:r>
    </w:p>
    <w:p w14:paraId="334F4228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If not available → add user to waiting queue</w:t>
      </w:r>
    </w:p>
    <w:p w14:paraId="7D604B6A" w14:textId="77777777" w:rsidR="00360E0D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Display message</w:t>
      </w:r>
    </w:p>
    <w:p w14:paraId="05344061" w14:textId="30FD3829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Stop</w:t>
      </w:r>
    </w:p>
    <w:p w14:paraId="4096827C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6918A031" w14:textId="4C1FA38E" w:rsidR="009C05CB" w:rsidRPr="00BF6962" w:rsidRDefault="009C05CB" w:rsidP="0088527C">
      <w:pPr>
        <w:jc w:val="both"/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</w:pPr>
      <w:r w:rsidRPr="00BF6962"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  <w:t>Algorithm for Returning Book</w:t>
      </w:r>
      <w:r w:rsidR="007B401B" w:rsidRPr="00BF6962">
        <w:rPr>
          <w:rFonts w:ascii="Copperplate Gothic Bold" w:eastAsia="Noto Serif JP Light" w:hAnsi="Copperplate Gothic Bold" w:cs="Times New Roman"/>
          <w:b/>
          <w:bCs/>
          <w:sz w:val="28"/>
          <w:szCs w:val="28"/>
          <w:u w:val="single"/>
        </w:rPr>
        <w:t>:</w:t>
      </w:r>
    </w:p>
    <w:p w14:paraId="70C66D23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Start</w:t>
      </w:r>
    </w:p>
    <w:p w14:paraId="001E8898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Enter book ID</w:t>
      </w:r>
    </w:p>
    <w:p w14:paraId="52711BE7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Update availability</w:t>
      </w:r>
    </w:p>
    <w:p w14:paraId="6742787C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Add book to stack (recently returned)</w:t>
      </w:r>
    </w:p>
    <w:p w14:paraId="4F28D374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If queue not empty → issue to next user</w:t>
      </w:r>
    </w:p>
    <w:p w14:paraId="2A880010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Display message</w:t>
      </w:r>
    </w:p>
    <w:p w14:paraId="7E05D007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Stop</w:t>
      </w:r>
    </w:p>
    <w:p w14:paraId="400AA37D" w14:textId="77777777" w:rsidR="009C05CB" w:rsidRP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68F0E477" w14:textId="77777777" w:rsidR="00456C8C" w:rsidRPr="006367C0" w:rsidRDefault="00456C8C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62407AAD" w14:textId="77777777" w:rsidR="00456C8C" w:rsidRDefault="00456C8C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8C1002" w14:textId="77777777" w:rsidR="00456C8C" w:rsidRDefault="00456C8C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C583B" w14:textId="77777777" w:rsidR="007B401B" w:rsidRDefault="007B401B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F83F30" w14:textId="77777777" w:rsidR="00456C8C" w:rsidRDefault="00456C8C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77223" w14:textId="77777777" w:rsidR="007B401B" w:rsidRDefault="007B401B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4016A" w14:textId="77777777" w:rsidR="007B401B" w:rsidRDefault="007B401B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80B92" w14:textId="77777777" w:rsidR="00456C8C" w:rsidRDefault="00456C8C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EC9AD" w14:textId="77777777" w:rsidR="00456C8C" w:rsidRPr="002940EF" w:rsidRDefault="00456C8C" w:rsidP="00885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2BFA6" w14:textId="66594A30" w:rsidR="00DA465D" w:rsidRPr="008741F8" w:rsidRDefault="009C05CB" w:rsidP="0088527C">
      <w:pPr>
        <w:jc w:val="both"/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</w:pPr>
      <w:r w:rsidRPr="008741F8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lastRenderedPageBreak/>
        <w:t>2. Flowcharts</w:t>
      </w:r>
      <w:r w:rsidR="00456C8C" w:rsidRPr="008741F8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:</w:t>
      </w:r>
    </w:p>
    <w:p w14:paraId="4BB0AA36" w14:textId="7B5039DF" w:rsidR="00DA465D" w:rsidRPr="00B068EB" w:rsidRDefault="00DA465D" w:rsidP="0088527C">
      <w:pPr>
        <w:jc w:val="both"/>
        <w:rPr>
          <w:rFonts w:ascii="Noto Serif JP Light" w:eastAsia="Noto Serif JP Light" w:hAnsi="Noto Serif JP Light" w:cs="Times New Roman"/>
          <w:b/>
          <w:bCs/>
        </w:rPr>
      </w:pPr>
      <w:r w:rsidRPr="00B068EB">
        <w:rPr>
          <w:rFonts w:ascii="Noto Serif JP Light" w:eastAsia="Noto Serif JP Light" w:hAnsi="Noto Serif JP Light" w:cs="Times New Roman"/>
          <w:b/>
          <w:bCs/>
        </w:rPr>
        <w:t>Flowchart illustrating the process of a Library Management System.</w:t>
      </w:r>
    </w:p>
    <w:p w14:paraId="6A3F4598" w14:textId="77777777" w:rsidR="00B068EB" w:rsidRDefault="00B068EB" w:rsidP="00B068EB">
      <w:pPr>
        <w:jc w:val="center"/>
        <w:rPr>
          <w:rFonts w:ascii="Noto Serif JP Light" w:eastAsia="Noto Serif JP Light" w:hAnsi="Noto Serif JP Light" w:cs="Times New Roman"/>
          <w:b/>
          <w:bCs/>
          <w:sz w:val="42"/>
          <w:szCs w:val="42"/>
        </w:rPr>
      </w:pPr>
      <w:r>
        <w:rPr>
          <w:noProof/>
        </w:rPr>
        <w:drawing>
          <wp:inline distT="0" distB="0" distL="0" distR="0" wp14:anchorId="765D6544" wp14:editId="58F8718B">
            <wp:extent cx="5075767" cy="7613650"/>
            <wp:effectExtent l="0" t="0" r="0" b="6350"/>
            <wp:docPr id="3159466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36" cy="763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480E" w14:textId="2BB56DBA" w:rsidR="009C05CB" w:rsidRPr="00B068EB" w:rsidRDefault="00B068EB" w:rsidP="00B068EB">
      <w:pPr>
        <w:rPr>
          <w:rFonts w:ascii="Noto Serif JP Light" w:eastAsia="Noto Serif JP Light" w:hAnsi="Noto Serif JP Light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lastRenderedPageBreak/>
        <w:t>I</w:t>
      </w:r>
      <w:r w:rsidR="009C05CB" w:rsidRPr="00B86D0B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mplementation</w:t>
      </w:r>
      <w:r w:rsidR="00456C8C" w:rsidRPr="00B86D0B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:</w:t>
      </w:r>
    </w:p>
    <w:p w14:paraId="239319A3" w14:textId="77777777" w:rsidR="006367C0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The project is implemented using C programming language.</w:t>
      </w:r>
    </w:p>
    <w:p w14:paraId="58F71301" w14:textId="1AFE29B7" w:rsidR="009C05CB" w:rsidRPr="00B86D0B" w:rsidRDefault="0091388E" w:rsidP="0088527C">
      <w:pPr>
        <w:jc w:val="both"/>
        <w:rPr>
          <w:rFonts w:ascii="Copperplate Gothic Bold" w:eastAsia="Noto Serif JP Light" w:hAnsi="Copperplate Gothic Bold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9C05CB" w:rsidRPr="00B86D0B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Concepts Used</w:t>
      </w:r>
      <w:r w:rsidR="00456C8C" w:rsidRPr="00B86D0B">
        <w:rPr>
          <w:rFonts w:ascii="Copperplate Gothic Bold" w:hAnsi="Copperplate Gothic Bold" w:cs="Times New Roman"/>
          <w:b/>
          <w:bCs/>
          <w:sz w:val="42"/>
          <w:szCs w:val="42"/>
          <w:u w:val="single"/>
        </w:rPr>
        <w:t>:</w:t>
      </w:r>
    </w:p>
    <w:p w14:paraId="19A0E136" w14:textId="7777777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Structures</w:t>
      </w:r>
    </w:p>
    <w:p w14:paraId="4DA66173" w14:textId="7777777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Doubly Linked List</w:t>
      </w:r>
    </w:p>
    <w:p w14:paraId="17F3AEA2" w14:textId="7777777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Queue</w:t>
      </w:r>
    </w:p>
    <w:p w14:paraId="7FEBE6F7" w14:textId="402BA3F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Stack</w:t>
      </w:r>
    </w:p>
    <w:p w14:paraId="1DCD38D0" w14:textId="7777777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File Handling</w:t>
      </w:r>
    </w:p>
    <w:p w14:paraId="2F155AD9" w14:textId="77777777" w:rsidR="009C05CB" w:rsidRPr="006367C0" w:rsidRDefault="009C05CB" w:rsidP="006367C0">
      <w:pPr>
        <w:pStyle w:val="ListParagraph"/>
        <w:numPr>
          <w:ilvl w:val="0"/>
          <w:numId w:val="27"/>
        </w:num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Functions</w:t>
      </w:r>
    </w:p>
    <w:p w14:paraId="47AD3503" w14:textId="77777777" w:rsidR="00456C8C" w:rsidRPr="00B86D0B" w:rsidRDefault="00456C8C" w:rsidP="00456C8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 w:rsidRPr="00B86D0B">
        <w:rPr>
          <w:rFonts w:ascii="Copperplate Gothic Bold" w:hAnsi="Copperplate Gothic Bold" w:cs="Times New Roman"/>
          <w:sz w:val="42"/>
          <w:szCs w:val="42"/>
          <w:u w:val="single"/>
        </w:rPr>
        <w:t>Advantages:</w:t>
      </w:r>
    </w:p>
    <w:p w14:paraId="5AD78B88" w14:textId="77777777" w:rsidR="00456C8C" w:rsidRPr="006367C0" w:rsidRDefault="00456C8C" w:rsidP="00456C8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Simple implementation</w:t>
      </w:r>
    </w:p>
    <w:p w14:paraId="1A10B946" w14:textId="77777777" w:rsidR="00456C8C" w:rsidRPr="006367C0" w:rsidRDefault="00456C8C" w:rsidP="00456C8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Good for learning DSA concepts</w:t>
      </w:r>
    </w:p>
    <w:p w14:paraId="0EA0763E" w14:textId="77777777" w:rsidR="00456C8C" w:rsidRPr="006367C0" w:rsidRDefault="00456C8C" w:rsidP="00456C8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6367C0">
        <w:rPr>
          <w:rFonts w:ascii="Noto Serif JP Light" w:eastAsia="Noto Serif JP Light" w:hAnsi="Noto Serif JP Light" w:cs="Times New Roman"/>
          <w:sz w:val="28"/>
          <w:szCs w:val="28"/>
        </w:rPr>
        <w:t>Efficient data handling.</w:t>
      </w:r>
    </w:p>
    <w:p w14:paraId="7A4BC40E" w14:textId="77777777" w:rsidR="00456C8C" w:rsidRPr="00A2349B" w:rsidRDefault="00456C8C" w:rsidP="0088527C">
      <w:pPr>
        <w:jc w:val="both"/>
        <w:rPr>
          <w:rFonts w:ascii="Bodoni MT Black" w:hAnsi="Bodoni MT Black" w:cs="Times New Roman"/>
          <w:sz w:val="42"/>
          <w:szCs w:val="42"/>
          <w:u w:val="single"/>
        </w:rPr>
      </w:pPr>
    </w:p>
    <w:p w14:paraId="63092CC3" w14:textId="5B3CA476" w:rsidR="00A2349B" w:rsidRPr="00B86D0B" w:rsidRDefault="00A2349B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 w:rsidRPr="00B86D0B">
        <w:rPr>
          <w:rFonts w:ascii="Copperplate Gothic Bold" w:hAnsi="Copperplate Gothic Bold" w:cs="Times New Roman"/>
          <w:sz w:val="42"/>
          <w:szCs w:val="42"/>
          <w:u w:val="single"/>
        </w:rPr>
        <w:t>Code:</w:t>
      </w:r>
    </w:p>
    <w:p w14:paraId="3A368C1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#include &lt;</w:t>
      </w:r>
      <w:proofErr w:type="spellStart"/>
      <w:r w:rsidRPr="003A06E5">
        <w:rPr>
          <w:rFonts w:eastAsia="Noto Serif JP Light" w:cstheme="minorHAnsi"/>
          <w:sz w:val="20"/>
          <w:szCs w:val="20"/>
        </w:rPr>
        <w:t>stdio.h</w:t>
      </w:r>
      <w:proofErr w:type="spellEnd"/>
      <w:r w:rsidRPr="003A06E5">
        <w:rPr>
          <w:rFonts w:eastAsia="Noto Serif JP Light" w:cstheme="minorHAnsi"/>
          <w:sz w:val="20"/>
          <w:szCs w:val="20"/>
        </w:rPr>
        <w:t>&gt;</w:t>
      </w:r>
    </w:p>
    <w:p w14:paraId="59A9DF7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#include &lt;</w:t>
      </w:r>
      <w:proofErr w:type="spellStart"/>
      <w:r w:rsidRPr="003A06E5">
        <w:rPr>
          <w:rFonts w:eastAsia="Noto Serif JP Light" w:cstheme="minorHAnsi"/>
          <w:sz w:val="20"/>
          <w:szCs w:val="20"/>
        </w:rPr>
        <w:t>stdlib.h</w:t>
      </w:r>
      <w:proofErr w:type="spellEnd"/>
      <w:r w:rsidRPr="003A06E5">
        <w:rPr>
          <w:rFonts w:eastAsia="Noto Serif JP Light" w:cstheme="minorHAnsi"/>
          <w:sz w:val="20"/>
          <w:szCs w:val="20"/>
        </w:rPr>
        <w:t>&gt;</w:t>
      </w:r>
    </w:p>
    <w:p w14:paraId="64EEDB8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#include &lt;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string.h</w:t>
      </w:r>
      <w:proofErr w:type="spellEnd"/>
      <w:r w:rsidRPr="003A06E5">
        <w:rPr>
          <w:rFonts w:eastAsia="Noto Serif JP Light" w:cstheme="minorHAnsi"/>
          <w:sz w:val="20"/>
          <w:szCs w:val="20"/>
        </w:rPr>
        <w:t>&gt;</w:t>
      </w:r>
    </w:p>
    <w:p w14:paraId="3A67C6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A3E648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BOOK STRUCT -----------</w:t>
      </w:r>
    </w:p>
    <w:p w14:paraId="06A4061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typedef struct Book {</w:t>
      </w:r>
    </w:p>
    <w:p w14:paraId="5D8A287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id;</w:t>
      </w:r>
    </w:p>
    <w:p w14:paraId="183E8EE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char </w:t>
      </w:r>
      <w:proofErr w:type="gramStart"/>
      <w:r w:rsidRPr="003A06E5">
        <w:rPr>
          <w:rFonts w:eastAsia="Noto Serif JP Light" w:cstheme="minorHAnsi"/>
          <w:sz w:val="20"/>
          <w:szCs w:val="20"/>
        </w:rPr>
        <w:t>title[</w:t>
      </w:r>
      <w:proofErr w:type="gramEnd"/>
      <w:r w:rsidRPr="003A06E5">
        <w:rPr>
          <w:rFonts w:eastAsia="Noto Serif JP Light" w:cstheme="minorHAnsi"/>
          <w:sz w:val="20"/>
          <w:szCs w:val="20"/>
        </w:rPr>
        <w:t>50];</w:t>
      </w:r>
    </w:p>
    <w:p w14:paraId="32FE216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available;</w:t>
      </w:r>
    </w:p>
    <w:p w14:paraId="5A54E15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char 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</w:t>
      </w:r>
      <w:proofErr w:type="gramStart"/>
      <w:r w:rsidRPr="003A06E5">
        <w:rPr>
          <w:rFonts w:eastAsia="Noto Serif JP Light" w:cstheme="minorHAnsi"/>
          <w:sz w:val="20"/>
          <w:szCs w:val="20"/>
        </w:rPr>
        <w:t>to</w:t>
      </w:r>
      <w:proofErr w:type="spellEnd"/>
      <w:r w:rsidRPr="003A06E5">
        <w:rPr>
          <w:rFonts w:eastAsia="Noto Serif JP Light" w:cstheme="minorHAnsi"/>
          <w:sz w:val="20"/>
          <w:szCs w:val="20"/>
        </w:rPr>
        <w:t>[</w:t>
      </w:r>
      <w:proofErr w:type="gramEnd"/>
      <w:r w:rsidRPr="003A06E5">
        <w:rPr>
          <w:rFonts w:eastAsia="Noto Serif JP Light" w:cstheme="minorHAnsi"/>
          <w:sz w:val="20"/>
          <w:szCs w:val="20"/>
        </w:rPr>
        <w:t>50];</w:t>
      </w:r>
    </w:p>
    <w:p w14:paraId="055657F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struct Book *</w:t>
      </w:r>
      <w:proofErr w:type="spellStart"/>
      <w:r w:rsidRPr="003A06E5">
        <w:rPr>
          <w:rFonts w:eastAsia="Noto Serif JP Light" w:cstheme="minorHAnsi"/>
          <w:sz w:val="20"/>
          <w:szCs w:val="20"/>
        </w:rPr>
        <w:t>prev</w:t>
      </w:r>
      <w:proofErr w:type="spellEnd"/>
      <w:r w:rsidRPr="003A06E5">
        <w:rPr>
          <w:rFonts w:eastAsia="Noto Serif JP Light" w:cstheme="minorHAnsi"/>
          <w:sz w:val="20"/>
          <w:szCs w:val="20"/>
        </w:rPr>
        <w:t>, *next;</w:t>
      </w:r>
    </w:p>
    <w:p w14:paraId="5C78AA5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 Book;</w:t>
      </w:r>
    </w:p>
    <w:p w14:paraId="1C2CAE9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933AE6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Book *head = NULL;</w:t>
      </w:r>
    </w:p>
    <w:p w14:paraId="4EB6787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937446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QUEUE (WAITING LIST) -----------</w:t>
      </w:r>
    </w:p>
    <w:p w14:paraId="68488DA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typedef struct Queue {</w:t>
      </w:r>
    </w:p>
    <w:p w14:paraId="426EC57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2E99330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char </w:t>
      </w:r>
      <w:proofErr w:type="gramStart"/>
      <w:r w:rsidRPr="003A06E5">
        <w:rPr>
          <w:rFonts w:eastAsia="Noto Serif JP Light" w:cstheme="minorHAnsi"/>
          <w:sz w:val="20"/>
          <w:szCs w:val="20"/>
        </w:rPr>
        <w:t>name[</w:t>
      </w:r>
      <w:proofErr w:type="gramEnd"/>
      <w:r w:rsidRPr="003A06E5">
        <w:rPr>
          <w:rFonts w:eastAsia="Noto Serif JP Light" w:cstheme="minorHAnsi"/>
          <w:sz w:val="20"/>
          <w:szCs w:val="20"/>
        </w:rPr>
        <w:t>50];</w:t>
      </w:r>
    </w:p>
    <w:p w14:paraId="464674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struct Queue *next;</w:t>
      </w:r>
    </w:p>
    <w:p w14:paraId="17F4C7A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lastRenderedPageBreak/>
        <w:t>} Queue;</w:t>
      </w:r>
    </w:p>
    <w:p w14:paraId="249B83D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D1CCD5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Queue *front = NULL, *rear = NULL;</w:t>
      </w:r>
    </w:p>
    <w:p w14:paraId="54FDF8A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2E387F6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STACK (RECENT RETURNS) -----------</w:t>
      </w:r>
    </w:p>
    <w:p w14:paraId="487D35E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typedef struct Stack {</w:t>
      </w:r>
    </w:p>
    <w:p w14:paraId="068935A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58DB5E7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struct Stack *next;</w:t>
      </w:r>
    </w:p>
    <w:p w14:paraId="72C3FA8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 Stack;</w:t>
      </w:r>
    </w:p>
    <w:p w14:paraId="636F248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9D9F37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Stack *top = NULL;</w:t>
      </w:r>
    </w:p>
    <w:p w14:paraId="795EDA1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6E0F8A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SEARCH BOOK -----------</w:t>
      </w:r>
    </w:p>
    <w:p w14:paraId="3FB0BC5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Book*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searchBook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int id) {</w:t>
      </w:r>
    </w:p>
    <w:p w14:paraId="7A3752D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*temp = head;</w:t>
      </w:r>
    </w:p>
    <w:p w14:paraId="3771E32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(temp) {</w:t>
      </w:r>
    </w:p>
    <w:p w14:paraId="2723983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if (temp-&gt;id == id)</w:t>
      </w:r>
    </w:p>
    <w:p w14:paraId="1B947D4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return temp;</w:t>
      </w:r>
    </w:p>
    <w:p w14:paraId="2A9614A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 = temp-&gt;next;</w:t>
      </w:r>
    </w:p>
    <w:p w14:paraId="5AA450E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CC03A6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return NULL;</w:t>
      </w:r>
    </w:p>
    <w:p w14:paraId="258E749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651C7F2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147E0E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ADD BOOK (WITH DUPLICATE CHECK) -----------</w:t>
      </w:r>
    </w:p>
    <w:p w14:paraId="0D8AD1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addBook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2183049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id;</w:t>
      </w:r>
    </w:p>
    <w:p w14:paraId="3A52F98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char </w:t>
      </w:r>
      <w:proofErr w:type="gramStart"/>
      <w:r w:rsidRPr="003A06E5">
        <w:rPr>
          <w:rFonts w:eastAsia="Noto Serif JP Light" w:cstheme="minorHAnsi"/>
          <w:sz w:val="20"/>
          <w:szCs w:val="20"/>
        </w:rPr>
        <w:t>title[</w:t>
      </w:r>
      <w:proofErr w:type="gramEnd"/>
      <w:r w:rsidRPr="003A06E5">
        <w:rPr>
          <w:rFonts w:eastAsia="Noto Serif JP Light" w:cstheme="minorHAnsi"/>
          <w:sz w:val="20"/>
          <w:szCs w:val="20"/>
        </w:rPr>
        <w:t>50];</w:t>
      </w:r>
    </w:p>
    <w:p w14:paraId="1C3B9B7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5C8F66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Book ID: ");</w:t>
      </w:r>
    </w:p>
    <w:p w14:paraId="79A0DD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"%d", &amp;id);</w:t>
      </w:r>
    </w:p>
    <w:p w14:paraId="2B631CA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44F81F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/</w:t>
      </w:r>
      <w:proofErr w:type="gramStart"/>
      <w:r w:rsidRPr="003A06E5">
        <w:rPr>
          <w:rFonts w:eastAsia="Noto Serif JP Light" w:cstheme="minorHAnsi"/>
          <w:sz w:val="20"/>
          <w:szCs w:val="20"/>
        </w:rPr>
        <w:t>/  Prevent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 duplicate ID</w:t>
      </w:r>
    </w:p>
    <w:p w14:paraId="493ADE1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</w:t>
      </w:r>
      <w:proofErr w:type="spellStart"/>
      <w:r w:rsidRPr="003A06E5">
        <w:rPr>
          <w:rFonts w:eastAsia="Noto Serif JP Light" w:cstheme="minorHAnsi"/>
          <w:sz w:val="20"/>
          <w:szCs w:val="20"/>
        </w:rPr>
        <w:t>searchBook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(id</w:t>
      </w:r>
      <w:proofErr w:type="gramStart"/>
      <w:r w:rsidRPr="003A06E5">
        <w:rPr>
          <w:rFonts w:eastAsia="Noto Serif JP Light" w:cstheme="minorHAnsi"/>
          <w:sz w:val="20"/>
          <w:szCs w:val="20"/>
        </w:rPr>
        <w:t>) !</w:t>
      </w:r>
      <w:proofErr w:type="gramEnd"/>
      <w:r w:rsidRPr="003A06E5">
        <w:rPr>
          <w:rFonts w:eastAsia="Noto Serif JP Light" w:cstheme="minorHAnsi"/>
          <w:sz w:val="20"/>
          <w:szCs w:val="20"/>
        </w:rPr>
        <w:t>= NULL) {</w:t>
      </w:r>
    </w:p>
    <w:p w14:paraId="7267ED8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"Error: Book ID already </w:t>
      </w:r>
      <w:proofErr w:type="gramStart"/>
      <w:r w:rsidRPr="003A06E5">
        <w:rPr>
          <w:rFonts w:eastAsia="Noto Serif JP Light" w:cstheme="minorHAnsi"/>
          <w:sz w:val="20"/>
          <w:szCs w:val="20"/>
        </w:rPr>
        <w:t>exists!\</w:t>
      </w:r>
      <w:proofErr w:type="gramEnd"/>
      <w:r w:rsidRPr="003A06E5">
        <w:rPr>
          <w:rFonts w:eastAsia="Noto Serif JP Light" w:cstheme="minorHAnsi"/>
          <w:sz w:val="20"/>
          <w:szCs w:val="20"/>
        </w:rPr>
        <w:t>n");</w:t>
      </w:r>
    </w:p>
    <w:p w14:paraId="180F481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1D4CF56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2C6FCEA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857D32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Title: ");</w:t>
      </w:r>
    </w:p>
    <w:p w14:paraId="3C4B797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 %[^\n]", title);</w:t>
      </w:r>
    </w:p>
    <w:p w14:paraId="3680D52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77F099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(Book</w:t>
      </w:r>
      <w:proofErr w:type="gramStart"/>
      <w:r w:rsidRPr="003A06E5">
        <w:rPr>
          <w:rFonts w:eastAsia="Noto Serif JP Light" w:cstheme="minorHAnsi"/>
          <w:sz w:val="20"/>
          <w:szCs w:val="20"/>
        </w:rPr>
        <w:t>*)malloc</w:t>
      </w:r>
      <w:proofErr w:type="gram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sizeof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Book));</w:t>
      </w:r>
    </w:p>
    <w:p w14:paraId="2F9FFBC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-&gt;id = id;</w:t>
      </w:r>
    </w:p>
    <w:p w14:paraId="278B399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-&gt;title, title);</w:t>
      </w:r>
    </w:p>
    <w:p w14:paraId="232E35F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-&gt;available = 1;</w:t>
      </w:r>
    </w:p>
    <w:p w14:paraId="3ED84C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, "None");</w:t>
      </w:r>
    </w:p>
    <w:p w14:paraId="0B0322F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260BFC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-&gt;next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prev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NULL;</w:t>
      </w:r>
    </w:p>
    <w:p w14:paraId="24A95C8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04E91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(head == NULL) {</w:t>
      </w:r>
    </w:p>
    <w:p w14:paraId="312A6D3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head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43AD33D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 else {</w:t>
      </w:r>
    </w:p>
    <w:p w14:paraId="66ABB7C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Book *temp = head;</w:t>
      </w:r>
    </w:p>
    <w:p w14:paraId="64B5DE8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while (temp-&gt;next)</w:t>
      </w:r>
    </w:p>
    <w:p w14:paraId="3026B2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lastRenderedPageBreak/>
        <w:t xml:space="preserve">            temp = temp-&gt;next;</w:t>
      </w:r>
    </w:p>
    <w:p w14:paraId="5794908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978FAC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temp-&gt;next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3139BAE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prev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temp;</w:t>
      </w:r>
    </w:p>
    <w:p w14:paraId="0EC3E74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0C8CE4A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42C2A7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"Book added </w:t>
      </w:r>
      <w:proofErr w:type="gramStart"/>
      <w:r w:rsidRPr="003A06E5">
        <w:rPr>
          <w:rFonts w:eastAsia="Noto Serif JP Light" w:cstheme="minorHAnsi"/>
          <w:sz w:val="20"/>
          <w:szCs w:val="20"/>
        </w:rPr>
        <w:t>successfully!\</w:t>
      </w:r>
      <w:proofErr w:type="gramEnd"/>
      <w:r w:rsidRPr="003A06E5">
        <w:rPr>
          <w:rFonts w:eastAsia="Noto Serif JP Light" w:cstheme="minorHAnsi"/>
          <w:sz w:val="20"/>
          <w:szCs w:val="20"/>
        </w:rPr>
        <w:t>n");</w:t>
      </w:r>
    </w:p>
    <w:p w14:paraId="7D66DF1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6E8A56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C1F3CB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DISPLAY BOOKS -----------</w:t>
      </w:r>
    </w:p>
    <w:p w14:paraId="6569351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displayBooks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1026697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(head == NULL) {</w:t>
      </w:r>
    </w:p>
    <w:p w14:paraId="2CA8668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"No books available.\n");</w:t>
      </w:r>
    </w:p>
    <w:p w14:paraId="5372054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682B6781" w14:textId="55CE2078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F9F6873" w14:textId="15CA5ADB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*temp = head;</w:t>
      </w:r>
    </w:p>
    <w:p w14:paraId="5CB59361" w14:textId="5756245C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"\n--- BOOK LIST ---\n");</w:t>
      </w:r>
    </w:p>
    <w:p w14:paraId="3CE3D73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(temp) {</w:t>
      </w:r>
    </w:p>
    <w:p w14:paraId="0BC33C4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"ID: %d | Title: %s | Status: %s",</w:t>
      </w:r>
    </w:p>
    <w:p w14:paraId="5BED5D7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temp-&gt;id,</w:t>
      </w:r>
    </w:p>
    <w:p w14:paraId="3C26A17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temp-&gt;title,</w:t>
      </w:r>
    </w:p>
    <w:p w14:paraId="310D8E9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temp-&gt;</w:t>
      </w:r>
      <w:proofErr w:type="gramStart"/>
      <w:r w:rsidRPr="003A06E5">
        <w:rPr>
          <w:rFonts w:eastAsia="Noto Serif JP Light" w:cstheme="minorHAnsi"/>
          <w:sz w:val="20"/>
          <w:szCs w:val="20"/>
        </w:rPr>
        <w:t>available ?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 "Available</w:t>
      </w:r>
      <w:proofErr w:type="gramStart"/>
      <w:r w:rsidRPr="003A06E5">
        <w:rPr>
          <w:rFonts w:eastAsia="Noto Serif JP Light" w:cstheme="minorHAnsi"/>
          <w:sz w:val="20"/>
          <w:szCs w:val="20"/>
        </w:rPr>
        <w:t>" :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 "Issued");</w:t>
      </w:r>
    </w:p>
    <w:p w14:paraId="7024762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1D55F3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if </w:t>
      </w:r>
      <w:proofErr w:type="gramStart"/>
      <w:r w:rsidRPr="003A06E5">
        <w:rPr>
          <w:rFonts w:eastAsia="Noto Serif JP Light" w:cstheme="minorHAnsi"/>
          <w:sz w:val="20"/>
          <w:szCs w:val="20"/>
        </w:rPr>
        <w:t>(!temp</w:t>
      </w:r>
      <w:proofErr w:type="gramEnd"/>
      <w:r w:rsidRPr="003A06E5">
        <w:rPr>
          <w:rFonts w:eastAsia="Noto Serif JP Light" w:cstheme="minorHAnsi"/>
          <w:sz w:val="20"/>
          <w:szCs w:val="20"/>
        </w:rPr>
        <w:t>-&gt;available) {</w:t>
      </w:r>
    </w:p>
    <w:p w14:paraId="31B3229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 | Issued To: %s", temp-&gt;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4042D1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}</w:t>
      </w:r>
    </w:p>
    <w:p w14:paraId="5E70A7A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22DC011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("\n");</w:t>
      </w:r>
    </w:p>
    <w:p w14:paraId="6D239AC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 = temp-&gt;next;</w:t>
      </w:r>
    </w:p>
    <w:p w14:paraId="09F513E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1576709" w14:textId="3BAB8BC6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7118AFF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QUEUE FUNCTIONS -----------</w:t>
      </w:r>
    </w:p>
    <w:p w14:paraId="5B228B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gramStart"/>
      <w:r w:rsidRPr="003A06E5">
        <w:rPr>
          <w:rFonts w:eastAsia="Noto Serif JP Light" w:cstheme="minorHAnsi"/>
          <w:sz w:val="20"/>
          <w:szCs w:val="20"/>
        </w:rPr>
        <w:t>enqueue(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int id, char </w:t>
      </w:r>
      <w:proofErr w:type="gramStart"/>
      <w:r w:rsidRPr="003A06E5">
        <w:rPr>
          <w:rFonts w:eastAsia="Noto Serif JP Light" w:cstheme="minorHAnsi"/>
          <w:sz w:val="20"/>
          <w:szCs w:val="20"/>
        </w:rPr>
        <w:t>name[</w:t>
      </w:r>
      <w:proofErr w:type="gramEnd"/>
      <w:r w:rsidRPr="003A06E5">
        <w:rPr>
          <w:rFonts w:eastAsia="Noto Serif JP Light" w:cstheme="minorHAnsi"/>
          <w:sz w:val="20"/>
          <w:szCs w:val="20"/>
        </w:rPr>
        <w:t>]) {</w:t>
      </w:r>
    </w:p>
    <w:p w14:paraId="573DCED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Queue *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(Queue</w:t>
      </w:r>
      <w:proofErr w:type="gramStart"/>
      <w:r w:rsidRPr="003A06E5">
        <w:rPr>
          <w:rFonts w:eastAsia="Noto Serif JP Light" w:cstheme="minorHAnsi"/>
          <w:sz w:val="20"/>
          <w:szCs w:val="20"/>
        </w:rPr>
        <w:t>*)malloc</w:t>
      </w:r>
      <w:proofErr w:type="gram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sizeof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Queue));</w:t>
      </w:r>
    </w:p>
    <w:p w14:paraId="7934C26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id;</w:t>
      </w:r>
    </w:p>
    <w:p w14:paraId="7812E16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-&gt;name, name);</w:t>
      </w:r>
    </w:p>
    <w:p w14:paraId="075D18B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-&gt;next = NULL;</w:t>
      </w:r>
    </w:p>
    <w:p w14:paraId="198ABDB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A9BD72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(rear == NULL) {</w:t>
      </w:r>
    </w:p>
    <w:p w14:paraId="479A320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front = rear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017D692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 else {</w:t>
      </w:r>
    </w:p>
    <w:p w14:paraId="433771E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rear-&gt;next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411A87D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rear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31DAE46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043309D5" w14:textId="19CF463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350CD81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Queue* </w:t>
      </w:r>
      <w:proofErr w:type="gramStart"/>
      <w:r w:rsidRPr="003A06E5">
        <w:rPr>
          <w:rFonts w:eastAsia="Noto Serif JP Light" w:cstheme="minorHAnsi"/>
          <w:sz w:val="20"/>
          <w:szCs w:val="20"/>
        </w:rPr>
        <w:t>dequeue(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48CACE8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(front == NULL)</w:t>
      </w:r>
    </w:p>
    <w:p w14:paraId="7D24970A" w14:textId="47D1D515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 NULL;</w:t>
      </w:r>
    </w:p>
    <w:p w14:paraId="7FC35C8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Queue *temp = front;</w:t>
      </w:r>
    </w:p>
    <w:p w14:paraId="04C2B29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front = front-&gt;next;</w:t>
      </w:r>
    </w:p>
    <w:p w14:paraId="3C4A203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2C21A1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(front == NULL)</w:t>
      </w:r>
    </w:p>
    <w:p w14:paraId="411E36EA" w14:textId="647B131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rear = NULL;</w:t>
      </w:r>
    </w:p>
    <w:p w14:paraId="3F2D7EF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lastRenderedPageBreak/>
        <w:t xml:space="preserve">    return temp;</w:t>
      </w:r>
    </w:p>
    <w:p w14:paraId="4F6C4F9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09359AB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687C151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STACK FUNCTIONS -----------</w:t>
      </w:r>
    </w:p>
    <w:p w14:paraId="7B414A2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gramStart"/>
      <w:r w:rsidRPr="003A06E5">
        <w:rPr>
          <w:rFonts w:eastAsia="Noto Serif JP Light" w:cstheme="minorHAnsi"/>
          <w:sz w:val="20"/>
          <w:szCs w:val="20"/>
        </w:rPr>
        <w:t>push(</w:t>
      </w:r>
      <w:proofErr w:type="gramEnd"/>
      <w:r w:rsidRPr="003A06E5">
        <w:rPr>
          <w:rFonts w:eastAsia="Noto Serif JP Light" w:cstheme="minorHAnsi"/>
          <w:sz w:val="20"/>
          <w:szCs w:val="20"/>
        </w:rPr>
        <w:t>int id) {</w:t>
      </w:r>
    </w:p>
    <w:p w14:paraId="12C6824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Stack *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(Stack</w:t>
      </w:r>
      <w:proofErr w:type="gramStart"/>
      <w:r w:rsidRPr="003A06E5">
        <w:rPr>
          <w:rFonts w:eastAsia="Noto Serif JP Light" w:cstheme="minorHAnsi"/>
          <w:sz w:val="20"/>
          <w:szCs w:val="20"/>
        </w:rPr>
        <w:t>*)malloc</w:t>
      </w:r>
      <w:proofErr w:type="gram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sizeof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Stack));</w:t>
      </w:r>
    </w:p>
    <w:p w14:paraId="647FA13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id;</w:t>
      </w:r>
    </w:p>
    <w:p w14:paraId="0F57F41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-&gt;next = top;</w:t>
      </w:r>
    </w:p>
    <w:p w14:paraId="3C3C435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top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newNode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6EF1304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35D630C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519BDB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ISSUE BOOK -----------</w:t>
      </w:r>
    </w:p>
    <w:p w14:paraId="779038F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issueBook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72E68F7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id;</w:t>
      </w:r>
    </w:p>
    <w:p w14:paraId="121B589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char </w:t>
      </w:r>
      <w:proofErr w:type="gramStart"/>
      <w:r w:rsidRPr="003A06E5">
        <w:rPr>
          <w:rFonts w:eastAsia="Noto Serif JP Light" w:cstheme="minorHAnsi"/>
          <w:sz w:val="20"/>
          <w:szCs w:val="20"/>
        </w:rPr>
        <w:t>name[</w:t>
      </w:r>
      <w:proofErr w:type="gramEnd"/>
      <w:r w:rsidRPr="003A06E5">
        <w:rPr>
          <w:rFonts w:eastAsia="Noto Serif JP Light" w:cstheme="minorHAnsi"/>
          <w:sz w:val="20"/>
          <w:szCs w:val="20"/>
        </w:rPr>
        <w:t>50];</w:t>
      </w:r>
    </w:p>
    <w:p w14:paraId="3E22A34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1DD948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Book ID: ");</w:t>
      </w:r>
    </w:p>
    <w:p w14:paraId="3C980DC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"%d", &amp;id);</w:t>
      </w:r>
    </w:p>
    <w:p w14:paraId="30558C7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CFAB72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*book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searchBook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(id);</w:t>
      </w:r>
    </w:p>
    <w:p w14:paraId="1950372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5613FB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(book == NULL) {</w:t>
      </w:r>
    </w:p>
    <w:p w14:paraId="6ED63A2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"Book not </w:t>
      </w:r>
      <w:proofErr w:type="gramStart"/>
      <w:r w:rsidRPr="003A06E5">
        <w:rPr>
          <w:rFonts w:eastAsia="Noto Serif JP Light" w:cstheme="minorHAnsi"/>
          <w:sz w:val="20"/>
          <w:szCs w:val="20"/>
        </w:rPr>
        <w:t>found!\</w:t>
      </w:r>
      <w:proofErr w:type="gramEnd"/>
      <w:r w:rsidRPr="003A06E5">
        <w:rPr>
          <w:rFonts w:eastAsia="Noto Serif JP Light" w:cstheme="minorHAnsi"/>
          <w:sz w:val="20"/>
          <w:szCs w:val="20"/>
        </w:rPr>
        <w:t>n");</w:t>
      </w:r>
    </w:p>
    <w:p w14:paraId="2B82C35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528D99B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1D4F77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CAFBC9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(book-&gt;available) {</w:t>
      </w:r>
    </w:p>
    <w:p w14:paraId="4CE18C1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your name: ");</w:t>
      </w:r>
    </w:p>
    <w:p w14:paraId="03C76B6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 %[^\n]", name);</w:t>
      </w:r>
    </w:p>
    <w:p w14:paraId="146F1DB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5D4A9A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book-&gt;available = 0;</w:t>
      </w:r>
    </w:p>
    <w:p w14:paraId="4A7D959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(book-&gt;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, name);</w:t>
      </w:r>
    </w:p>
    <w:p w14:paraId="4EE133A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08747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"Book issued to %s\n", name);</w:t>
      </w:r>
    </w:p>
    <w:p w14:paraId="50BE0FE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 else {</w:t>
      </w:r>
    </w:p>
    <w:p w14:paraId="2674B14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"Book already issued to %s\n", book-&gt;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65C229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64B8D70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your name for waiting list: ");</w:t>
      </w:r>
    </w:p>
    <w:p w14:paraId="221F15D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 %[^\n]", name);</w:t>
      </w:r>
    </w:p>
    <w:p w14:paraId="1D96C1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B794D5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gramStart"/>
      <w:r w:rsidRPr="003A06E5">
        <w:rPr>
          <w:rFonts w:eastAsia="Noto Serif JP Light" w:cstheme="minorHAnsi"/>
          <w:sz w:val="20"/>
          <w:szCs w:val="20"/>
        </w:rPr>
        <w:t>enqueue(</w:t>
      </w:r>
      <w:proofErr w:type="gramEnd"/>
      <w:r w:rsidRPr="003A06E5">
        <w:rPr>
          <w:rFonts w:eastAsia="Noto Serif JP Light" w:cstheme="minorHAnsi"/>
          <w:sz w:val="20"/>
          <w:szCs w:val="20"/>
        </w:rPr>
        <w:t>id, name);</w:t>
      </w:r>
    </w:p>
    <w:p w14:paraId="3799DEB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"Added to waiting list.\n");</w:t>
      </w:r>
    </w:p>
    <w:p w14:paraId="2502354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0C3997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4AE484C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BC60E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RETURN BOOK -----------</w:t>
      </w:r>
    </w:p>
    <w:p w14:paraId="382EA50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returnBook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707E83C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id;</w:t>
      </w:r>
    </w:p>
    <w:p w14:paraId="4092D2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BA9C94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Book ID to return: ");</w:t>
      </w:r>
    </w:p>
    <w:p w14:paraId="1B9CC2F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"%d", &amp;id);</w:t>
      </w:r>
    </w:p>
    <w:p w14:paraId="67EFC9A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51802A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*book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searchBook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(id);</w:t>
      </w:r>
    </w:p>
    <w:p w14:paraId="352AAB9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105A17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(book == NULL) {</w:t>
      </w:r>
    </w:p>
    <w:p w14:paraId="101105E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"Book not </w:t>
      </w:r>
      <w:proofErr w:type="gramStart"/>
      <w:r w:rsidRPr="003A06E5">
        <w:rPr>
          <w:rFonts w:eastAsia="Noto Serif JP Light" w:cstheme="minorHAnsi"/>
          <w:sz w:val="20"/>
          <w:szCs w:val="20"/>
        </w:rPr>
        <w:t>found!\</w:t>
      </w:r>
      <w:proofErr w:type="gramEnd"/>
      <w:r w:rsidRPr="003A06E5">
        <w:rPr>
          <w:rFonts w:eastAsia="Noto Serif JP Light" w:cstheme="minorHAnsi"/>
          <w:sz w:val="20"/>
          <w:szCs w:val="20"/>
        </w:rPr>
        <w:t>n");</w:t>
      </w:r>
    </w:p>
    <w:p w14:paraId="781BA84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5812E12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754E56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EF125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push(id);</w:t>
      </w:r>
    </w:p>
    <w:p w14:paraId="4427BAB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331F70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Queue *</w:t>
      </w:r>
      <w:proofErr w:type="spell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</w:t>
      </w:r>
      <w:proofErr w:type="gramStart"/>
      <w:r w:rsidRPr="003A06E5">
        <w:rPr>
          <w:rFonts w:eastAsia="Noto Serif JP Light" w:cstheme="minorHAnsi"/>
          <w:sz w:val="20"/>
          <w:szCs w:val="20"/>
        </w:rPr>
        <w:t>dequeue(</w:t>
      </w:r>
      <w:proofErr w:type="gramEnd"/>
      <w:r w:rsidRPr="003A06E5">
        <w:rPr>
          <w:rFonts w:eastAsia="Noto Serif JP Light" w:cstheme="minorHAnsi"/>
          <w:sz w:val="20"/>
          <w:szCs w:val="20"/>
        </w:rPr>
        <w:t>);</w:t>
      </w:r>
    </w:p>
    <w:p w14:paraId="6EDDF8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48D220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!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= NULL &amp;&amp;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== id) {</w:t>
      </w:r>
    </w:p>
    <w:p w14:paraId="455F73A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(book-&gt;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,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-&gt;name);</w:t>
      </w:r>
    </w:p>
    <w:p w14:paraId="79E3E8D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"Book given to waiting user: %s\n",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-&gt;name);</w:t>
      </w:r>
    </w:p>
    <w:p w14:paraId="3767610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free(</w:t>
      </w:r>
      <w:proofErr w:type="spellStart"/>
      <w:r w:rsidRPr="003A06E5">
        <w:rPr>
          <w:rFonts w:eastAsia="Noto Serif JP Light" w:cstheme="minorHAnsi"/>
          <w:sz w:val="20"/>
          <w:szCs w:val="20"/>
        </w:rPr>
        <w:t>nextUser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1402584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book-&gt;available = 0;</w:t>
      </w:r>
    </w:p>
    <w:p w14:paraId="39019CF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 else {</w:t>
      </w:r>
    </w:p>
    <w:p w14:paraId="0DEFB5A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book-&gt;available = 1;</w:t>
      </w:r>
    </w:p>
    <w:p w14:paraId="4017ABA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strcpy</w:t>
      </w:r>
      <w:proofErr w:type="spellEnd"/>
      <w:r w:rsidRPr="003A06E5">
        <w:rPr>
          <w:rFonts w:eastAsia="Noto Serif JP Light" w:cstheme="minorHAnsi"/>
          <w:sz w:val="20"/>
          <w:szCs w:val="20"/>
        </w:rPr>
        <w:t>(book-&gt;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, "None");</w:t>
      </w:r>
    </w:p>
    <w:p w14:paraId="6721923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"Book returned and now available.\n");</w:t>
      </w:r>
    </w:p>
    <w:p w14:paraId="0DF332A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45EC09D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0B43362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2C81725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DISPLAY WAITING LIST -----------</w:t>
      </w:r>
    </w:p>
    <w:p w14:paraId="7D0BB32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displayQueue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44E54A5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(front == NULL) {</w:t>
      </w:r>
    </w:p>
    <w:p w14:paraId="2B62D89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"Waiting list is empty.\n");</w:t>
      </w:r>
    </w:p>
    <w:p w14:paraId="0A1B9D3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606A9BE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74EB8F6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BE891B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Queue *temp = front;</w:t>
      </w:r>
    </w:p>
    <w:p w14:paraId="742B281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6AD076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"\n--- WAITING LIST ---\n");</w:t>
      </w:r>
    </w:p>
    <w:p w14:paraId="2702556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F945AB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(temp) {</w:t>
      </w:r>
    </w:p>
    <w:p w14:paraId="19680A3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"Book ID: %d | Name: %s\n",</w:t>
      </w:r>
    </w:p>
    <w:p w14:paraId="475C0E7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temp-&gt;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>,</w:t>
      </w:r>
    </w:p>
    <w:p w14:paraId="31A386B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temp-&gt;name);</w:t>
      </w:r>
    </w:p>
    <w:p w14:paraId="697480C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 = temp-&gt;next;</w:t>
      </w:r>
    </w:p>
    <w:p w14:paraId="357E6CF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4E277C4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5BD67D6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E952C8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DISPLAY STACK -----------</w:t>
      </w:r>
    </w:p>
    <w:p w14:paraId="4BD9667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displayStack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6E3DE5D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(top == NULL) {</w:t>
      </w:r>
    </w:p>
    <w:p w14:paraId="57A80CF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"No recent returns.\n");</w:t>
      </w:r>
    </w:p>
    <w:p w14:paraId="6505B2F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return;</w:t>
      </w:r>
    </w:p>
    <w:p w14:paraId="26B0CFF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6827A6E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439BF4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Stack *temp = top;</w:t>
      </w:r>
    </w:p>
    <w:p w14:paraId="466C1A2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C35153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"\n--- RECENT RETURNS ---\n");</w:t>
      </w:r>
    </w:p>
    <w:p w14:paraId="5B7B321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203DCA7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(temp) {</w:t>
      </w:r>
    </w:p>
    <w:p w14:paraId="7D8DFC5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"Book ID: %d\n", temp-&gt;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book_id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4B169B2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 = temp-&gt;next;</w:t>
      </w:r>
    </w:p>
    <w:p w14:paraId="3D4A0ED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5D281D6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66FBF2D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6A9F414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SAVE FILE -----------</w:t>
      </w:r>
    </w:p>
    <w:p w14:paraId="7A98E6B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saveToFile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56D8AA3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FILE *</w:t>
      </w:r>
      <w:proofErr w:type="spellStart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fopen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"library.txt", "w");</w:t>
      </w:r>
    </w:p>
    <w:p w14:paraId="5107CE6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38578D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Book *temp = head;</w:t>
      </w:r>
    </w:p>
    <w:p w14:paraId="2279B7E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290228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(temp) {</w:t>
      </w:r>
    </w:p>
    <w:p w14:paraId="5E89958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fprintf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End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>, "%d %s %d %s\n",</w:t>
      </w:r>
    </w:p>
    <w:p w14:paraId="5F3AE30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temp-&gt;id,</w:t>
      </w:r>
    </w:p>
    <w:p w14:paraId="7124E5E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temp-&gt;title,</w:t>
      </w:r>
    </w:p>
    <w:p w14:paraId="2F949EA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temp-&gt;available,</w:t>
      </w:r>
    </w:p>
    <w:p w14:paraId="7396DD9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temp-&gt;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7DC06FF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temp = temp-&gt;next;</w:t>
      </w:r>
    </w:p>
    <w:p w14:paraId="5A93CC2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730C501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3A6913E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fclose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6C2CD8C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"Data saved to file.\n");</w:t>
      </w:r>
    </w:p>
    <w:p w14:paraId="0F85716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0D5B98D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E033A9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LOAD FILE -----------</w:t>
      </w:r>
    </w:p>
    <w:p w14:paraId="2CEB551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void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loadFromFile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5B2C7A4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FILE *</w:t>
      </w:r>
      <w:proofErr w:type="spellStart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fopen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"library.txt", "r");</w:t>
      </w:r>
    </w:p>
    <w:p w14:paraId="545C83C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if (</w:t>
      </w:r>
      <w:proofErr w:type="spellStart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== NULL) return;</w:t>
      </w:r>
    </w:p>
    <w:p w14:paraId="7C3794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B4D8E3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(1) {</w:t>
      </w:r>
    </w:p>
    <w:p w14:paraId="6956014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Book *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(Book</w:t>
      </w:r>
      <w:proofErr w:type="gramStart"/>
      <w:r w:rsidRPr="003A06E5">
        <w:rPr>
          <w:rFonts w:eastAsia="Noto Serif JP Light" w:cstheme="minorHAnsi"/>
          <w:sz w:val="20"/>
          <w:szCs w:val="20"/>
        </w:rPr>
        <w:t>*)malloc</w:t>
      </w:r>
      <w:proofErr w:type="gram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sizeof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Book));</w:t>
      </w:r>
    </w:p>
    <w:p w14:paraId="237C52F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7387BAD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if (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fscanf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proofErr w:type="gramEnd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>, "%d %[^\n] %d %[^\n]",</w:t>
      </w:r>
    </w:p>
    <w:p w14:paraId="39171C7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   &amp;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-&gt;id,</w:t>
      </w:r>
    </w:p>
    <w:p w14:paraId="46AC367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-&gt;title,</w:t>
      </w:r>
    </w:p>
    <w:p w14:paraId="57B2F56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   &amp;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-&gt;available,</w:t>
      </w:r>
    </w:p>
    <w:p w14:paraId="077E7A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issued_to</w:t>
      </w:r>
      <w:proofErr w:type="spellEnd"/>
      <w:proofErr w:type="gramStart"/>
      <w:r w:rsidRPr="003A06E5">
        <w:rPr>
          <w:rFonts w:eastAsia="Noto Serif JP Light" w:cstheme="minorHAnsi"/>
          <w:sz w:val="20"/>
          <w:szCs w:val="20"/>
        </w:rPr>
        <w:t>) !</w:t>
      </w:r>
      <w:proofErr w:type="gramEnd"/>
      <w:r w:rsidRPr="003A06E5">
        <w:rPr>
          <w:rFonts w:eastAsia="Noto Serif JP Light" w:cstheme="minorHAnsi"/>
          <w:sz w:val="20"/>
          <w:szCs w:val="20"/>
        </w:rPr>
        <w:t>= 4) {</w:t>
      </w:r>
    </w:p>
    <w:p w14:paraId="1A32CA5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free(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2988C49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break;</w:t>
      </w:r>
    </w:p>
    <w:p w14:paraId="7EE9D68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}</w:t>
      </w:r>
    </w:p>
    <w:p w14:paraId="6BD7C97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057CA2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-&gt;next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prev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NULL;</w:t>
      </w:r>
    </w:p>
    <w:p w14:paraId="52F2BC0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524BA3A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if (head == NULL) {</w:t>
      </w:r>
    </w:p>
    <w:p w14:paraId="2D0920C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head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523C619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} else {</w:t>
      </w:r>
    </w:p>
    <w:p w14:paraId="7178C721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Book *temp = head;</w:t>
      </w:r>
    </w:p>
    <w:p w14:paraId="417C1EB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while (temp-&gt;next)</w:t>
      </w:r>
    </w:p>
    <w:p w14:paraId="51B2671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    temp = temp-&gt;next;</w:t>
      </w:r>
    </w:p>
    <w:p w14:paraId="442A6BD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2A78330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temp-&gt;next =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;</w:t>
      </w:r>
    </w:p>
    <w:p w14:paraId="604A938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newBook</w:t>
      </w:r>
      <w:proofErr w:type="spellEnd"/>
      <w:r w:rsidRPr="003A06E5">
        <w:rPr>
          <w:rFonts w:eastAsia="Noto Serif JP Light" w:cstheme="minorHAnsi"/>
          <w:sz w:val="20"/>
          <w:szCs w:val="20"/>
        </w:rPr>
        <w:t>-&gt;</w:t>
      </w:r>
      <w:proofErr w:type="spellStart"/>
      <w:r w:rsidRPr="003A06E5">
        <w:rPr>
          <w:rFonts w:eastAsia="Noto Serif JP Light" w:cstheme="minorHAnsi"/>
          <w:sz w:val="20"/>
          <w:szCs w:val="20"/>
        </w:rPr>
        <w:t>prev</w:t>
      </w:r>
      <w:proofErr w:type="spellEnd"/>
      <w:r w:rsidRPr="003A06E5">
        <w:rPr>
          <w:rFonts w:eastAsia="Noto Serif JP Light" w:cstheme="minorHAnsi"/>
          <w:sz w:val="20"/>
          <w:szCs w:val="20"/>
        </w:rPr>
        <w:t xml:space="preserve"> = temp;</w:t>
      </w:r>
    </w:p>
    <w:p w14:paraId="280A387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}</w:t>
      </w:r>
    </w:p>
    <w:p w14:paraId="2B24532B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lastRenderedPageBreak/>
        <w:t xml:space="preserve">    }</w:t>
      </w:r>
    </w:p>
    <w:p w14:paraId="2B9765B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6A26408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r w:rsidRPr="003A06E5">
        <w:rPr>
          <w:rFonts w:eastAsia="Noto Serif JP Light" w:cstheme="minorHAnsi"/>
          <w:sz w:val="20"/>
          <w:szCs w:val="20"/>
        </w:rPr>
        <w:t>fclose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spellStart"/>
      <w:r w:rsidRPr="003A06E5">
        <w:rPr>
          <w:rFonts w:eastAsia="Noto Serif JP Light" w:cstheme="minorHAnsi"/>
          <w:sz w:val="20"/>
          <w:szCs w:val="20"/>
        </w:rPr>
        <w:t>fp</w:t>
      </w:r>
      <w:proofErr w:type="spellEnd"/>
      <w:r w:rsidRPr="003A06E5">
        <w:rPr>
          <w:rFonts w:eastAsia="Noto Serif JP Light" w:cstheme="minorHAnsi"/>
          <w:sz w:val="20"/>
          <w:szCs w:val="20"/>
        </w:rPr>
        <w:t>);</w:t>
      </w:r>
    </w:p>
    <w:p w14:paraId="5886381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3023657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58F7364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>// ----------- MAIN -----------</w:t>
      </w:r>
    </w:p>
    <w:p w14:paraId="1EEB2627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int </w:t>
      </w:r>
      <w:proofErr w:type="gramStart"/>
      <w:r w:rsidRPr="003A06E5">
        <w:rPr>
          <w:rFonts w:eastAsia="Noto Serif JP Light" w:cstheme="minorHAnsi"/>
          <w:sz w:val="20"/>
          <w:szCs w:val="20"/>
        </w:rPr>
        <w:t>main(</w:t>
      </w:r>
      <w:proofErr w:type="gramEnd"/>
      <w:r w:rsidRPr="003A06E5">
        <w:rPr>
          <w:rFonts w:eastAsia="Noto Serif JP Light" w:cstheme="minorHAnsi"/>
          <w:sz w:val="20"/>
          <w:szCs w:val="20"/>
        </w:rPr>
        <w:t>) {</w:t>
      </w:r>
    </w:p>
    <w:p w14:paraId="3E237B83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int choice;</w:t>
      </w:r>
    </w:p>
    <w:p w14:paraId="72462628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832B70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loadFromFile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</w:t>
      </w:r>
    </w:p>
    <w:p w14:paraId="1CA37F8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4761041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while (1) {</w:t>
      </w:r>
    </w:p>
    <w:p w14:paraId="6FE5AA5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"\n--- LIBRARY MENU ---\n");</w:t>
      </w:r>
    </w:p>
    <w:p w14:paraId="58C56F6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"1. Add Book\n");</w:t>
      </w:r>
    </w:p>
    <w:p w14:paraId="294E9BB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"2. Display Books\n");</w:t>
      </w:r>
    </w:p>
    <w:p w14:paraId="47B81C7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"3. Issue Book\n");</w:t>
      </w:r>
    </w:p>
    <w:p w14:paraId="7D28AD0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"4. Return Book\n");</w:t>
      </w:r>
    </w:p>
    <w:p w14:paraId="1C84229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"5. Show Waiting List\n");</w:t>
      </w:r>
    </w:p>
    <w:p w14:paraId="1430DF2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"6. Show Recently Returned\n");</w:t>
      </w:r>
    </w:p>
    <w:p w14:paraId="31ED367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"7. Save &amp; </w:t>
      </w:r>
      <w:proofErr w:type="gramStart"/>
      <w:r w:rsidRPr="003A06E5">
        <w:rPr>
          <w:rFonts w:eastAsia="Noto Serif JP Light" w:cstheme="minorHAnsi"/>
          <w:sz w:val="20"/>
          <w:szCs w:val="20"/>
        </w:rPr>
        <w:t>Exit</w:t>
      </w:r>
      <w:proofErr w:type="gramEnd"/>
      <w:r w:rsidRPr="003A06E5">
        <w:rPr>
          <w:rFonts w:eastAsia="Noto Serif JP Light" w:cstheme="minorHAnsi"/>
          <w:sz w:val="20"/>
          <w:szCs w:val="20"/>
        </w:rPr>
        <w:t>\n");</w:t>
      </w:r>
    </w:p>
    <w:p w14:paraId="744ED9D4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1007841E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"Enter choice: ");</w:t>
      </w:r>
    </w:p>
    <w:p w14:paraId="0B642E2C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scanf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"%d", &amp;choice);</w:t>
      </w:r>
    </w:p>
    <w:p w14:paraId="1D4BF51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</w:p>
    <w:p w14:paraId="060692E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switch (choice) {</w:t>
      </w:r>
    </w:p>
    <w:p w14:paraId="453D909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1: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addBook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65DFC172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2: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displayBooks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540D2A2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3: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issueBook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1816D7B0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4: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returnBook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3F5D3349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5: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displayQueue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758541C5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6: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displayStack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>); break;</w:t>
      </w:r>
    </w:p>
    <w:p w14:paraId="143922F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case 7: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saveToFile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); </w:t>
      </w:r>
      <w:proofErr w:type="gramStart"/>
      <w:r w:rsidRPr="003A06E5">
        <w:rPr>
          <w:rFonts w:eastAsia="Noto Serif JP Light" w:cstheme="minorHAnsi"/>
          <w:sz w:val="20"/>
          <w:szCs w:val="20"/>
        </w:rPr>
        <w:t>exit(</w:t>
      </w:r>
      <w:proofErr w:type="gramEnd"/>
      <w:r w:rsidRPr="003A06E5">
        <w:rPr>
          <w:rFonts w:eastAsia="Noto Serif JP Light" w:cstheme="minorHAnsi"/>
          <w:sz w:val="20"/>
          <w:szCs w:val="20"/>
        </w:rPr>
        <w:t>0);</w:t>
      </w:r>
    </w:p>
    <w:p w14:paraId="6F0050FF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    default: </w:t>
      </w:r>
      <w:proofErr w:type="spellStart"/>
      <w:proofErr w:type="gramStart"/>
      <w:r w:rsidRPr="003A06E5">
        <w:rPr>
          <w:rFonts w:eastAsia="Noto Serif JP Light" w:cstheme="minorHAnsi"/>
          <w:sz w:val="20"/>
          <w:szCs w:val="20"/>
        </w:rPr>
        <w:t>printf</w:t>
      </w:r>
      <w:proofErr w:type="spellEnd"/>
      <w:r w:rsidRPr="003A06E5">
        <w:rPr>
          <w:rFonts w:eastAsia="Noto Serif JP Light" w:cstheme="minorHAnsi"/>
          <w:sz w:val="20"/>
          <w:szCs w:val="20"/>
        </w:rPr>
        <w:t>(</w:t>
      </w:r>
      <w:proofErr w:type="gramEnd"/>
      <w:r w:rsidRPr="003A06E5">
        <w:rPr>
          <w:rFonts w:eastAsia="Noto Serif JP Light" w:cstheme="minorHAnsi"/>
          <w:sz w:val="20"/>
          <w:szCs w:val="20"/>
        </w:rPr>
        <w:t xml:space="preserve">"Invalid </w:t>
      </w:r>
      <w:proofErr w:type="gramStart"/>
      <w:r w:rsidRPr="003A06E5">
        <w:rPr>
          <w:rFonts w:eastAsia="Noto Serif JP Light" w:cstheme="minorHAnsi"/>
          <w:sz w:val="20"/>
          <w:szCs w:val="20"/>
        </w:rPr>
        <w:t>choice!\</w:t>
      </w:r>
      <w:proofErr w:type="gramEnd"/>
      <w:r w:rsidRPr="003A06E5">
        <w:rPr>
          <w:rFonts w:eastAsia="Noto Serif JP Light" w:cstheme="minorHAnsi"/>
          <w:sz w:val="20"/>
          <w:szCs w:val="20"/>
        </w:rPr>
        <w:t>n");</w:t>
      </w:r>
    </w:p>
    <w:p w14:paraId="7A3047F6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    }</w:t>
      </w:r>
    </w:p>
    <w:p w14:paraId="6D97DADB" w14:textId="5F5F299F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}</w:t>
      </w:r>
    </w:p>
    <w:p w14:paraId="75B3FC7D" w14:textId="77777777" w:rsidR="005D60BF" w:rsidRPr="003A06E5" w:rsidRDefault="005D60BF" w:rsidP="005D60BF">
      <w:pPr>
        <w:jc w:val="both"/>
        <w:rPr>
          <w:rFonts w:eastAsia="Noto Serif JP Light" w:cstheme="minorHAnsi"/>
          <w:sz w:val="20"/>
          <w:szCs w:val="20"/>
        </w:rPr>
      </w:pPr>
      <w:r w:rsidRPr="003A06E5">
        <w:rPr>
          <w:rFonts w:eastAsia="Noto Serif JP Light" w:cstheme="minorHAnsi"/>
          <w:sz w:val="20"/>
          <w:szCs w:val="20"/>
        </w:rPr>
        <w:t xml:space="preserve">    return 0;</w:t>
      </w:r>
    </w:p>
    <w:p w14:paraId="4D3E0921" w14:textId="14EA4E36" w:rsidR="005D60BF" w:rsidRPr="00EC1097" w:rsidRDefault="005D60BF" w:rsidP="005D60BF">
      <w:pPr>
        <w:jc w:val="both"/>
        <w:rPr>
          <w:rFonts w:ascii="Noto Serif JP Light" w:eastAsia="Noto Serif JP Light" w:hAnsi="Noto Serif JP Light" w:cs="Times New Roman"/>
          <w:b/>
          <w:bCs/>
          <w:sz w:val="44"/>
          <w:szCs w:val="44"/>
        </w:rPr>
      </w:pPr>
      <w:r w:rsidRPr="003A06E5">
        <w:rPr>
          <w:rFonts w:eastAsia="Noto Serif JP Light" w:cstheme="minorHAnsi"/>
          <w:sz w:val="20"/>
          <w:szCs w:val="20"/>
        </w:rPr>
        <w:t>}</w:t>
      </w:r>
    </w:p>
    <w:p w14:paraId="140FC22E" w14:textId="556BC891" w:rsidR="005D60BF" w:rsidRPr="00B86D0B" w:rsidRDefault="00A439B0" w:rsidP="0088527C">
      <w:pPr>
        <w:jc w:val="both"/>
        <w:rPr>
          <w:rFonts w:ascii="Copperplate Gothic Bold" w:hAnsi="Copperplate Gothic Bold" w:cs="Times New Roman"/>
          <w:b/>
          <w:bCs/>
          <w:sz w:val="44"/>
          <w:szCs w:val="44"/>
          <w:u w:val="single"/>
        </w:rPr>
      </w:pPr>
      <w:r w:rsidRPr="00B86D0B">
        <w:rPr>
          <w:rFonts w:ascii="Copperplate Gothic Bold" w:hAnsi="Copperplate Gothic Bold" w:cs="Times New Roman"/>
          <w:b/>
          <w:bCs/>
          <w:sz w:val="44"/>
          <w:szCs w:val="44"/>
          <w:u w:val="single"/>
        </w:rPr>
        <w:t>OUT PUT:</w:t>
      </w:r>
    </w:p>
    <w:p w14:paraId="71E5F96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1E9DBD0F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246ABDC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2DFFEA5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4DCCE98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49280AE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203638F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5B347D20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07B11835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1</w:t>
      </w:r>
    </w:p>
    <w:p w14:paraId="2FFA6C1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lastRenderedPageBreak/>
        <w:t>Enter Book ID: 201</w:t>
      </w:r>
    </w:p>
    <w:p w14:paraId="3511891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Title: THE ART OF BEING ALONE</w:t>
      </w:r>
    </w:p>
    <w:p w14:paraId="7CC5364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Book added successfully!</w:t>
      </w:r>
    </w:p>
    <w:p w14:paraId="34C05CD2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52B5B71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203D95D2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75A9500F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7B71472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43C4BA1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6D24642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28238E9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772280C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01B38CD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2</w:t>
      </w:r>
    </w:p>
    <w:p w14:paraId="602FDF3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7930E2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BOOK LIST ---</w:t>
      </w:r>
    </w:p>
    <w:p w14:paraId="4F9308D2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ID: 201 | Title: THE ART OF BEING ALONE | Status: Available</w:t>
      </w:r>
    </w:p>
    <w:p w14:paraId="56C6368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D26DBDF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26CDB30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3C5A1C8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6804A8E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15D1760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1FAA7E0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6AB2B4C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64CF14E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7760F7F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3</w:t>
      </w:r>
    </w:p>
    <w:p w14:paraId="5E15C51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Book ID: 201</w:t>
      </w:r>
    </w:p>
    <w:p w14:paraId="04365DF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your name: THE ART BEING ALONE</w:t>
      </w:r>
    </w:p>
    <w:p w14:paraId="34BFB46F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Book issued to THE ART BEING ALONE</w:t>
      </w:r>
    </w:p>
    <w:p w14:paraId="3979C8C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1018A54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1C8981F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624BAD2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0C3EBBD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5DB9C914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lastRenderedPageBreak/>
        <w:t>4. Return Book</w:t>
      </w:r>
    </w:p>
    <w:p w14:paraId="3B63DC2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0101C6D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3C361DE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032684D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5</w:t>
      </w:r>
    </w:p>
    <w:p w14:paraId="77C3AB9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Waiting list is empty.</w:t>
      </w:r>
    </w:p>
    <w:p w14:paraId="289B68A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6D0A852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47A291F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42C598B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317FF62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1513EC7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3862B1E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3D5082C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54B5D02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5E003DE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3</w:t>
      </w:r>
    </w:p>
    <w:p w14:paraId="4A54259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Book ID: 201</w:t>
      </w:r>
    </w:p>
    <w:p w14:paraId="19337ED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Book already issued to THE ART BEING ALONE</w:t>
      </w:r>
    </w:p>
    <w:p w14:paraId="67965F5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your name for waiting list: SRI</w:t>
      </w:r>
    </w:p>
    <w:p w14:paraId="0ED466E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Added to waiting list.</w:t>
      </w:r>
    </w:p>
    <w:p w14:paraId="057C3450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8EFA1B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6C1C2D0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0FF8DBF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591C160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25870A2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489E3A30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792B151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04D5AC9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1449DE9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5</w:t>
      </w:r>
    </w:p>
    <w:p w14:paraId="70EDFFC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75797D54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WAITING LIST ---</w:t>
      </w:r>
    </w:p>
    <w:p w14:paraId="50CA0736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Book ID: 201 | Name: SRI</w:t>
      </w:r>
    </w:p>
    <w:p w14:paraId="71837AA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5C056947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lastRenderedPageBreak/>
        <w:t>--- LIBRARY MENU ---</w:t>
      </w:r>
    </w:p>
    <w:p w14:paraId="56A4B88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08474CC4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3258A025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0D0473F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7EE1EAB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3BF5CDAA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5FDFB75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24887FF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4</w:t>
      </w:r>
    </w:p>
    <w:p w14:paraId="23A2AD0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Book ID to return: 201</w:t>
      </w:r>
    </w:p>
    <w:p w14:paraId="32D5C90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Book given to waiting user: SRI</w:t>
      </w:r>
    </w:p>
    <w:p w14:paraId="4E8CF9D0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11588139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--- LIBRARY MENU ---</w:t>
      </w:r>
    </w:p>
    <w:p w14:paraId="0B622753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1. Add Book</w:t>
      </w:r>
    </w:p>
    <w:p w14:paraId="4F8B56C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2. Display Books</w:t>
      </w:r>
    </w:p>
    <w:p w14:paraId="2F8D9A11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3. Issue Book</w:t>
      </w:r>
    </w:p>
    <w:p w14:paraId="665C3C5D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4. Return Book</w:t>
      </w:r>
    </w:p>
    <w:p w14:paraId="7B84B2D8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5. Show Waiting List</w:t>
      </w:r>
    </w:p>
    <w:p w14:paraId="2CCDFA5C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6. Show Recently Returned</w:t>
      </w:r>
    </w:p>
    <w:p w14:paraId="750A78DB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7. Save &amp; Exit</w:t>
      </w:r>
    </w:p>
    <w:p w14:paraId="2DCB56CE" w14:textId="77777777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Enter choice: 7</w:t>
      </w:r>
    </w:p>
    <w:p w14:paraId="0FA1350B" w14:textId="0404A14F" w:rsidR="004C376C" w:rsidRPr="00EC1097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Segmentation fault</w:t>
      </w:r>
    </w:p>
    <w:p w14:paraId="49B3F29D" w14:textId="77777777" w:rsidR="004C376C" w:rsidRDefault="004C376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 xml:space="preserve">=== Code Exited </w:t>
      </w:r>
      <w:proofErr w:type="gramStart"/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>With</w:t>
      </w:r>
      <w:proofErr w:type="gramEnd"/>
      <w:r w:rsidRPr="00EC1097">
        <w:rPr>
          <w:rFonts w:ascii="Noto Serif JP Light" w:eastAsia="Noto Serif JP Light" w:hAnsi="Noto Serif JP Light" w:cs="Times New Roman"/>
          <w:b/>
          <w:bCs/>
          <w:sz w:val="20"/>
          <w:szCs w:val="20"/>
        </w:rPr>
        <w:t xml:space="preserve"> Errors ===</w:t>
      </w:r>
    </w:p>
    <w:p w14:paraId="7E723B2A" w14:textId="77777777" w:rsidR="00737402" w:rsidRDefault="00737402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63318D40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747EDDAD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40230521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5B8E568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2D7577D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3CB5583D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68B3BFB5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53893075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6ED4A9C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48D498F1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49D6C4E" w14:textId="558644D4" w:rsidR="00737402" w:rsidRPr="00976F09" w:rsidRDefault="000F0CBC" w:rsidP="00737402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>
        <w:rPr>
          <w:rFonts w:ascii="Copperplate Gothic Bold" w:hAnsi="Copperplate Gothic Bold" w:cs="Times New Roman"/>
          <w:sz w:val="42"/>
          <w:szCs w:val="42"/>
          <w:u w:val="single"/>
        </w:rPr>
        <w:lastRenderedPageBreak/>
        <w:t>Output Screenshots</w:t>
      </w:r>
      <w:r w:rsidR="00737402" w:rsidRPr="00976F09">
        <w:rPr>
          <w:rFonts w:ascii="Copperplate Gothic Bold" w:hAnsi="Copperplate Gothic Bold" w:cs="Times New Roman"/>
          <w:sz w:val="42"/>
          <w:szCs w:val="42"/>
          <w:u w:val="single"/>
        </w:rPr>
        <w:t>:</w:t>
      </w:r>
    </w:p>
    <w:p w14:paraId="717C276F" w14:textId="77777777" w:rsidR="00737402" w:rsidRDefault="00737402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1C009289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3D691991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B29C697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B6CDC87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544D121E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8E01800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163AB3B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6C57866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3BE73324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6DEA6641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4442A05D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15DD9408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3068F6A8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6821557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3B0624A8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58ECB2D2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7011B335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5D7DCEE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650A64BB" w14:textId="77777777" w:rsidR="000F0CBC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271AC471" w14:textId="77777777" w:rsidR="000F0CBC" w:rsidRPr="00EC1097" w:rsidRDefault="000F0CBC" w:rsidP="004C376C">
      <w:pPr>
        <w:jc w:val="both"/>
        <w:rPr>
          <w:rFonts w:ascii="Noto Serif JP Light" w:eastAsia="Noto Serif JP Light" w:hAnsi="Noto Serif JP Light" w:cs="Times New Roman"/>
          <w:b/>
          <w:bCs/>
          <w:sz w:val="20"/>
          <w:szCs w:val="20"/>
        </w:rPr>
      </w:pPr>
    </w:p>
    <w:p w14:paraId="082E3A5D" w14:textId="4F9AF759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0A0A2BA5" w14:textId="77777777" w:rsidR="00231039" w:rsidRPr="0048612B" w:rsidRDefault="00231039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66B28331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1BDA5F28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30766CE8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1963A1A3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1962DF7B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63A6BC92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3E0BAA1A" w14:textId="77777777" w:rsidR="00737402" w:rsidRDefault="00737402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</w:p>
    <w:p w14:paraId="1E73BC2F" w14:textId="0E9D27C7" w:rsidR="00D25446" w:rsidRPr="00976F09" w:rsidRDefault="009C05CB" w:rsidP="0088527C">
      <w:pPr>
        <w:jc w:val="both"/>
        <w:rPr>
          <w:rFonts w:ascii="Copperplate Gothic Bold" w:hAnsi="Copperplate Gothic Bold" w:cs="Times New Roman"/>
          <w:sz w:val="42"/>
          <w:szCs w:val="42"/>
          <w:u w:val="single"/>
        </w:rPr>
      </w:pPr>
      <w:r w:rsidRPr="00976F09">
        <w:rPr>
          <w:rFonts w:ascii="Copperplate Gothic Bold" w:hAnsi="Copperplate Gothic Bold" w:cs="Times New Roman"/>
          <w:sz w:val="42"/>
          <w:szCs w:val="42"/>
          <w:u w:val="single"/>
        </w:rPr>
        <w:lastRenderedPageBreak/>
        <w:t>Results</w:t>
      </w:r>
      <w:r w:rsidR="0048612B" w:rsidRPr="00976F09">
        <w:rPr>
          <w:rFonts w:ascii="Copperplate Gothic Bold" w:hAnsi="Copperplate Gothic Bold" w:cs="Times New Roman"/>
          <w:sz w:val="42"/>
          <w:szCs w:val="42"/>
          <w:u w:val="single"/>
        </w:rPr>
        <w:t>:</w:t>
      </w:r>
    </w:p>
    <w:p w14:paraId="4D85B4F1" w14:textId="7758B566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The program successfully performs:</w:t>
      </w:r>
    </w:p>
    <w:p w14:paraId="1D7B59D2" w14:textId="77777777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Adding books</w:t>
      </w:r>
    </w:p>
    <w:p w14:paraId="25FD72B0" w14:textId="77777777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Issuing books</w:t>
      </w:r>
    </w:p>
    <w:p w14:paraId="471D7C97" w14:textId="77777777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Returning books</w:t>
      </w:r>
    </w:p>
    <w:p w14:paraId="596071C4" w14:textId="77777777" w:rsidR="009C05CB" w:rsidRPr="0048612B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Managing waiting list</w:t>
      </w:r>
    </w:p>
    <w:p w14:paraId="52C8C24B" w14:textId="16D6D297" w:rsidR="00737402" w:rsidRDefault="009C05CB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  <w:r w:rsidRPr="0048612B">
        <w:rPr>
          <w:rFonts w:ascii="Noto Serif JP Light" w:eastAsia="Noto Serif JP Light" w:hAnsi="Noto Serif JP Light" w:cs="Times New Roman"/>
          <w:sz w:val="28"/>
          <w:szCs w:val="28"/>
        </w:rPr>
        <w:t>Storing data in file</w:t>
      </w:r>
    </w:p>
    <w:p w14:paraId="7AC44E48" w14:textId="77777777" w:rsidR="00737402" w:rsidRPr="0048612B" w:rsidRDefault="00737402" w:rsidP="0088527C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p w14:paraId="775A55FF" w14:textId="765DA13C" w:rsidR="00D220BA" w:rsidRPr="00AB0A61" w:rsidRDefault="00AB0A61" w:rsidP="00AB0A61">
      <w:pPr>
        <w:jc w:val="both"/>
        <w:rPr>
          <w:rFonts w:ascii="Copperplate Gothic Bold" w:hAnsi="Copperplate Gothic Bold" w:cs="Times New Roman"/>
          <w:b/>
          <w:bCs/>
          <w:sz w:val="42"/>
          <w:szCs w:val="42"/>
          <w:u w:val="single"/>
          <w:lang w:val="en-IN"/>
        </w:rPr>
      </w:pPr>
      <w:r w:rsidRPr="00AB0A61">
        <w:rPr>
          <w:rFonts w:ascii="Copperplate Gothic Bold" w:hAnsi="Copperplate Gothic Bold" w:cs="Times New Roman"/>
          <w:b/>
          <w:bCs/>
          <w:sz w:val="42"/>
          <w:szCs w:val="42"/>
          <w:u w:val="single"/>
          <w:lang w:val="en-IN"/>
        </w:rPr>
        <w:t>Conclusion:</w:t>
      </w:r>
    </w:p>
    <w:p w14:paraId="414CCFC6" w14:textId="3104AE26" w:rsidR="005B626F" w:rsidRDefault="00AB0A61" w:rsidP="00AB0A61">
      <w:pPr>
        <w:jc w:val="both"/>
        <w:rPr>
          <w:rFonts w:ascii="Noto Serif JP Light" w:eastAsia="Noto Serif JP Light" w:hAnsi="Noto Serif JP Light" w:cs="Times New Roman"/>
          <w:sz w:val="28"/>
          <w:szCs w:val="28"/>
          <w:lang w:val="en-IN"/>
        </w:rPr>
      </w:pP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The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Library Management System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was successfully developed using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C programming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and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Data Structures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to manage library operations efficiently. This project demonstrates the implementation of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Doubly Linked Lists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for book management,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Queue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for waiting lists,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Stack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for recent returns, and </w:t>
      </w:r>
      <w:r w:rsidRPr="00D220BA">
        <w:rPr>
          <w:rFonts w:ascii="Noto Serif JP Light" w:eastAsia="Noto Serif JP Light" w:hAnsi="Noto Serif JP Light" w:cs="Times New Roman"/>
          <w:b/>
          <w:bCs/>
          <w:sz w:val="28"/>
          <w:szCs w:val="28"/>
          <w:lang w:val="en-IN"/>
        </w:rPr>
        <w:t>File Handling</w:t>
      </w:r>
      <w:r w:rsidRPr="00D220BA"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for storing data permanently. The system simplifies book management processes such as adding, issuing, returning, and displaying books, reducing manual work and improving efficiency. It provides a practical understanding of data structures and their real-world applications in software development.</w:t>
      </w:r>
    </w:p>
    <w:p w14:paraId="70487AEB" w14:textId="77777777" w:rsidR="005B626F" w:rsidRDefault="005B626F" w:rsidP="00AB0A61">
      <w:pPr>
        <w:jc w:val="both"/>
        <w:rPr>
          <w:rFonts w:ascii="Noto Serif JP Light" w:eastAsia="Noto Serif JP Light" w:hAnsi="Noto Serif JP Light" w:cs="Times New Roman"/>
          <w:sz w:val="28"/>
          <w:szCs w:val="28"/>
          <w:lang w:val="en-IN"/>
        </w:rPr>
      </w:pPr>
    </w:p>
    <w:p w14:paraId="337F3A9F" w14:textId="481BFAB6" w:rsidR="005B626F" w:rsidRPr="00D220BA" w:rsidRDefault="005B626F" w:rsidP="00AB0A61">
      <w:pPr>
        <w:jc w:val="both"/>
        <w:rPr>
          <w:rFonts w:ascii="Noto Serif JP Light" w:eastAsia="Noto Serif JP Light" w:hAnsi="Noto Serif JP Light" w:cs="Times New Roman"/>
          <w:sz w:val="28"/>
          <w:szCs w:val="28"/>
          <w:lang w:val="en-IN"/>
        </w:rPr>
      </w:pPr>
      <w:r>
        <w:rPr>
          <w:rFonts w:ascii="Noto Serif JP Light" w:eastAsia="Noto Serif JP Light" w:hAnsi="Noto Serif JP Light" w:cs="Times New Roman"/>
          <w:sz w:val="28"/>
          <w:szCs w:val="28"/>
          <w:lang w:val="en-IN"/>
        </w:rPr>
        <w:t xml:space="preserve">                      </w:t>
      </w:r>
    </w:p>
    <w:p w14:paraId="7D300688" w14:textId="0AA6531A" w:rsidR="00A9204E" w:rsidRPr="00D220BA" w:rsidRDefault="00A9204E" w:rsidP="00AB0A61">
      <w:pPr>
        <w:jc w:val="both"/>
        <w:rPr>
          <w:rFonts w:ascii="Noto Serif JP Light" w:eastAsia="Noto Serif JP Light" w:hAnsi="Noto Serif JP Light" w:cs="Times New Roman"/>
          <w:sz w:val="28"/>
          <w:szCs w:val="28"/>
        </w:rPr>
      </w:pPr>
    </w:p>
    <w:sectPr w:rsidR="00A9204E" w:rsidRPr="00D220BA" w:rsidSect="00CE19EC">
      <w:pgSz w:w="12240" w:h="15840"/>
      <w:pgMar w:top="1440" w:right="1440" w:bottom="1440" w:left="1440" w:header="72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erif JP Light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2646A7"/>
    <w:multiLevelType w:val="hybridMultilevel"/>
    <w:tmpl w:val="89FC0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3DF2B8E"/>
    <w:multiLevelType w:val="hybridMultilevel"/>
    <w:tmpl w:val="5E401F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621EC"/>
    <w:multiLevelType w:val="hybridMultilevel"/>
    <w:tmpl w:val="449453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91F2963"/>
    <w:multiLevelType w:val="hybridMultilevel"/>
    <w:tmpl w:val="0742C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C8835E8"/>
    <w:multiLevelType w:val="hybridMultilevel"/>
    <w:tmpl w:val="9BF490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97810481">
    <w:abstractNumId w:val="22"/>
  </w:num>
  <w:num w:numId="2" w16cid:durableId="442383190">
    <w:abstractNumId w:val="12"/>
  </w:num>
  <w:num w:numId="3" w16cid:durableId="212473084">
    <w:abstractNumId w:val="10"/>
  </w:num>
  <w:num w:numId="4" w16cid:durableId="1983120249">
    <w:abstractNumId w:val="25"/>
  </w:num>
  <w:num w:numId="5" w16cid:durableId="1890190149">
    <w:abstractNumId w:val="13"/>
  </w:num>
  <w:num w:numId="6" w16cid:durableId="1999991551">
    <w:abstractNumId w:val="19"/>
  </w:num>
  <w:num w:numId="7" w16cid:durableId="1141580579">
    <w:abstractNumId w:val="21"/>
  </w:num>
  <w:num w:numId="8" w16cid:durableId="1321037577">
    <w:abstractNumId w:val="9"/>
  </w:num>
  <w:num w:numId="9" w16cid:durableId="1272324032">
    <w:abstractNumId w:val="7"/>
  </w:num>
  <w:num w:numId="10" w16cid:durableId="2100757756">
    <w:abstractNumId w:val="6"/>
  </w:num>
  <w:num w:numId="11" w16cid:durableId="1264806426">
    <w:abstractNumId w:val="5"/>
  </w:num>
  <w:num w:numId="12" w16cid:durableId="457182890">
    <w:abstractNumId w:val="4"/>
  </w:num>
  <w:num w:numId="13" w16cid:durableId="1495759829">
    <w:abstractNumId w:val="8"/>
  </w:num>
  <w:num w:numId="14" w16cid:durableId="1962879713">
    <w:abstractNumId w:val="3"/>
  </w:num>
  <w:num w:numId="15" w16cid:durableId="39287461">
    <w:abstractNumId w:val="2"/>
  </w:num>
  <w:num w:numId="16" w16cid:durableId="1217667396">
    <w:abstractNumId w:val="1"/>
  </w:num>
  <w:num w:numId="17" w16cid:durableId="806240249">
    <w:abstractNumId w:val="0"/>
  </w:num>
  <w:num w:numId="18" w16cid:durableId="1896431882">
    <w:abstractNumId w:val="15"/>
  </w:num>
  <w:num w:numId="19" w16cid:durableId="1990747846">
    <w:abstractNumId w:val="16"/>
  </w:num>
  <w:num w:numId="20" w16cid:durableId="2051951545">
    <w:abstractNumId w:val="23"/>
  </w:num>
  <w:num w:numId="21" w16cid:durableId="2057116184">
    <w:abstractNumId w:val="20"/>
  </w:num>
  <w:num w:numId="22" w16cid:durableId="2012826294">
    <w:abstractNumId w:val="11"/>
  </w:num>
  <w:num w:numId="23" w16cid:durableId="1886138309">
    <w:abstractNumId w:val="27"/>
  </w:num>
  <w:num w:numId="24" w16cid:durableId="987707314">
    <w:abstractNumId w:val="24"/>
  </w:num>
  <w:num w:numId="25" w16cid:durableId="1451169480">
    <w:abstractNumId w:val="17"/>
  </w:num>
  <w:num w:numId="26" w16cid:durableId="1785154152">
    <w:abstractNumId w:val="14"/>
  </w:num>
  <w:num w:numId="27" w16cid:durableId="789083938">
    <w:abstractNumId w:val="18"/>
  </w:num>
  <w:num w:numId="28" w16cid:durableId="13453548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CB"/>
    <w:rsid w:val="00015B4D"/>
    <w:rsid w:val="000464CD"/>
    <w:rsid w:val="0007747A"/>
    <w:rsid w:val="000823A5"/>
    <w:rsid w:val="000B7716"/>
    <w:rsid w:val="000F0CBC"/>
    <w:rsid w:val="00124C58"/>
    <w:rsid w:val="001626B9"/>
    <w:rsid w:val="001D2554"/>
    <w:rsid w:val="00210D3A"/>
    <w:rsid w:val="00231039"/>
    <w:rsid w:val="00231B57"/>
    <w:rsid w:val="002814AD"/>
    <w:rsid w:val="002940EF"/>
    <w:rsid w:val="002955DE"/>
    <w:rsid w:val="002A43F9"/>
    <w:rsid w:val="002E62C7"/>
    <w:rsid w:val="002F3C7F"/>
    <w:rsid w:val="00347E29"/>
    <w:rsid w:val="00360E0D"/>
    <w:rsid w:val="00362C3C"/>
    <w:rsid w:val="003A06E5"/>
    <w:rsid w:val="003C22CA"/>
    <w:rsid w:val="003F1866"/>
    <w:rsid w:val="00416A12"/>
    <w:rsid w:val="00456C8C"/>
    <w:rsid w:val="00471298"/>
    <w:rsid w:val="00482CC8"/>
    <w:rsid w:val="0048612B"/>
    <w:rsid w:val="00494423"/>
    <w:rsid w:val="004C376C"/>
    <w:rsid w:val="004D66CB"/>
    <w:rsid w:val="005236F2"/>
    <w:rsid w:val="0055254D"/>
    <w:rsid w:val="00570B2B"/>
    <w:rsid w:val="00577396"/>
    <w:rsid w:val="005A3C22"/>
    <w:rsid w:val="005B09AE"/>
    <w:rsid w:val="005B626F"/>
    <w:rsid w:val="005D60BF"/>
    <w:rsid w:val="006367C0"/>
    <w:rsid w:val="00645252"/>
    <w:rsid w:val="006541FE"/>
    <w:rsid w:val="006B51C6"/>
    <w:rsid w:val="006D3D74"/>
    <w:rsid w:val="00737402"/>
    <w:rsid w:val="00766473"/>
    <w:rsid w:val="0077195D"/>
    <w:rsid w:val="00780A97"/>
    <w:rsid w:val="007B401B"/>
    <w:rsid w:val="007C4EE1"/>
    <w:rsid w:val="00802FF4"/>
    <w:rsid w:val="0083569A"/>
    <w:rsid w:val="008741F8"/>
    <w:rsid w:val="0088527C"/>
    <w:rsid w:val="00891EDE"/>
    <w:rsid w:val="008A6152"/>
    <w:rsid w:val="008E6EE7"/>
    <w:rsid w:val="008F1F7F"/>
    <w:rsid w:val="0091388E"/>
    <w:rsid w:val="00933CCE"/>
    <w:rsid w:val="00976F09"/>
    <w:rsid w:val="009B67C1"/>
    <w:rsid w:val="009C05CB"/>
    <w:rsid w:val="009E3465"/>
    <w:rsid w:val="00A2349B"/>
    <w:rsid w:val="00A33704"/>
    <w:rsid w:val="00A439B0"/>
    <w:rsid w:val="00A9204E"/>
    <w:rsid w:val="00AB0A61"/>
    <w:rsid w:val="00B050C8"/>
    <w:rsid w:val="00B068EB"/>
    <w:rsid w:val="00B164B5"/>
    <w:rsid w:val="00B315F7"/>
    <w:rsid w:val="00B8178A"/>
    <w:rsid w:val="00B81FC6"/>
    <w:rsid w:val="00B86D0B"/>
    <w:rsid w:val="00BB6D8D"/>
    <w:rsid w:val="00BB7912"/>
    <w:rsid w:val="00BD0BA6"/>
    <w:rsid w:val="00BF6962"/>
    <w:rsid w:val="00C016F6"/>
    <w:rsid w:val="00C25F99"/>
    <w:rsid w:val="00CD7F32"/>
    <w:rsid w:val="00CE19EC"/>
    <w:rsid w:val="00D21C26"/>
    <w:rsid w:val="00D220BA"/>
    <w:rsid w:val="00D25446"/>
    <w:rsid w:val="00D542D6"/>
    <w:rsid w:val="00D64BA9"/>
    <w:rsid w:val="00D96CD8"/>
    <w:rsid w:val="00DA465D"/>
    <w:rsid w:val="00DA7C7C"/>
    <w:rsid w:val="00DD1399"/>
    <w:rsid w:val="00E53E0D"/>
    <w:rsid w:val="00EC1097"/>
    <w:rsid w:val="00EC2E86"/>
    <w:rsid w:val="00F46E8B"/>
    <w:rsid w:val="00F77E5A"/>
    <w:rsid w:val="00FB569D"/>
    <w:rsid w:val="00FD00FF"/>
    <w:rsid w:val="51FAC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723F"/>
  <w15:chartTrackingRefBased/>
  <w15:docId w15:val="{08ACA510-4FCF-44F9-8116-EFCE9C8C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02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link w:val="NoSpacingChar"/>
    <w:uiPriority w:val="1"/>
    <w:qFormat/>
    <w:rsid w:val="00B050C8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050C8"/>
    <w:rPr>
      <w:rFonts w:eastAsiaTheme="minorEastAsia"/>
    </w:rPr>
  </w:style>
  <w:style w:type="paragraph" w:styleId="ListParagraph">
    <w:name w:val="List Paragraph"/>
    <w:basedOn w:val="Normal"/>
    <w:uiPriority w:val="34"/>
    <w:unhideWhenUsed/>
    <w:qFormat/>
    <w:rsid w:val="007C4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dh\AppData\Local\Microsoft\Office\16.0\DTS\en-IN%7bEA80ABDA-37AF-4DF7-8DB5-3B0BFAEE6E24%7d\%7b06464B4C-EFAB-47FC-819A-7647DF9B340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7661AB05-E9F6-45BD-9FEC-F348E087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{06464B4C-EFAB-47FC-819A-7647DF9B340F}tf02786999_win32.dotx</Template>
  <TotalTime>144</TotalTime>
  <Pages>18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Sindhura Regunta</dc:creator>
  <cp:keywords/>
  <dc:description/>
  <cp:lastModifiedBy>Srinesh Amirishetty</cp:lastModifiedBy>
  <cp:revision>63</cp:revision>
  <dcterms:created xsi:type="dcterms:W3CDTF">2026-03-10T18:01:00Z</dcterms:created>
  <dcterms:modified xsi:type="dcterms:W3CDTF">2026-05-21T06:04:00Z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